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4606"/>
        <w:gridCol w:w="6171"/>
      </w:tblGrid>
      <w:tr w:rsidR="00407A99" w14:paraId="78854C3E" w14:textId="77777777">
        <w:trPr>
          <w:tblHeader/>
        </w:trPr>
        <w:tc>
          <w:tcPr>
            <w:tcW w:w="4606" w:type="dxa"/>
            <w:tcBorders>
              <w:top w:val="single" w:sz="1" w:space="0" w:color="000000"/>
              <w:left w:val="single" w:sz="1" w:space="0" w:color="000000"/>
              <w:bottom w:val="single" w:sz="1" w:space="0" w:color="000000"/>
            </w:tcBorders>
          </w:tcPr>
          <w:p w14:paraId="69462094" w14:textId="77777777" w:rsidR="00AA14EA" w:rsidRDefault="00AA14EA">
            <w:pPr>
              <w:pStyle w:val="TableHeading"/>
              <w:snapToGrid w:val="0"/>
              <w:spacing w:after="0"/>
              <w:ind w:left="52" w:right="52"/>
              <w:jc w:val="left"/>
              <w:rPr>
                <w:rFonts w:ascii="Verdana" w:hAnsi="Verdana" w:cs="Tahoma"/>
                <w:i w:val="0"/>
                <w:iCs w:val="0"/>
                <w:sz w:val="20"/>
                <w:szCs w:val="20"/>
              </w:rPr>
            </w:pPr>
            <w:r>
              <w:rPr>
                <w:rFonts w:ascii="Verdana" w:hAnsi="Verdana" w:cs="Tahoma"/>
                <w:i w:val="0"/>
                <w:iCs w:val="0"/>
                <w:sz w:val="20"/>
                <w:szCs w:val="20"/>
              </w:rPr>
              <w:t>Image processing</w:t>
            </w:r>
          </w:p>
        </w:tc>
        <w:tc>
          <w:tcPr>
            <w:tcW w:w="6171" w:type="dxa"/>
            <w:tcBorders>
              <w:top w:val="single" w:sz="1" w:space="0" w:color="000000"/>
              <w:left w:val="single" w:sz="1" w:space="0" w:color="000000"/>
              <w:bottom w:val="single" w:sz="1" w:space="0" w:color="000000"/>
              <w:right w:val="single" w:sz="1" w:space="0" w:color="000000"/>
            </w:tcBorders>
          </w:tcPr>
          <w:p w14:paraId="425CADD3" w14:textId="77777777" w:rsidR="00AA14EA" w:rsidRDefault="00AA14EA">
            <w:pPr>
              <w:pStyle w:val="TableHeading"/>
              <w:snapToGrid w:val="0"/>
              <w:spacing w:after="0"/>
              <w:jc w:val="left"/>
              <w:rPr>
                <w:rFonts w:ascii="Verdana" w:hAnsi="Verdana" w:cs="Tahoma"/>
                <w:i w:val="0"/>
                <w:iCs w:val="0"/>
                <w:sz w:val="20"/>
                <w:szCs w:val="20"/>
              </w:rPr>
            </w:pPr>
            <w:r>
              <w:rPr>
                <w:rFonts w:ascii="Verdana" w:hAnsi="Verdana" w:cs="Tahoma"/>
                <w:i w:val="0"/>
                <w:iCs w:val="0"/>
                <w:sz w:val="20"/>
                <w:szCs w:val="20"/>
              </w:rPr>
              <w:t>Task No. 1</w:t>
            </w:r>
          </w:p>
        </w:tc>
      </w:tr>
      <w:tr w:rsidR="00407A99" w14:paraId="7F6C9A74" w14:textId="77777777">
        <w:tc>
          <w:tcPr>
            <w:tcW w:w="10777" w:type="dxa"/>
            <w:gridSpan w:val="2"/>
            <w:tcBorders>
              <w:left w:val="single" w:sz="1" w:space="0" w:color="000000"/>
              <w:bottom w:val="single" w:sz="1" w:space="0" w:color="000000"/>
              <w:right w:val="single" w:sz="1" w:space="0" w:color="000000"/>
            </w:tcBorders>
          </w:tcPr>
          <w:p w14:paraId="2CCAE980" w14:textId="77777777" w:rsidR="00AA14EA" w:rsidRDefault="00AA14EA">
            <w:pPr>
              <w:pStyle w:val="BodyTextIndent"/>
              <w:snapToGrid w:val="0"/>
              <w:spacing w:after="0"/>
              <w:ind w:left="0"/>
              <w:rPr>
                <w:rFonts w:ascii="Verdana" w:hAnsi="Verdana" w:cs="Tahoma"/>
                <w:b/>
                <w:bCs/>
                <w:sz w:val="16"/>
                <w:szCs w:val="16"/>
              </w:rPr>
            </w:pPr>
            <w:r>
              <w:rPr>
                <w:rFonts w:ascii="Verdana" w:hAnsi="Verdana" w:cs="Tahoma"/>
                <w:b/>
                <w:bCs/>
                <w:sz w:val="16"/>
                <w:szCs w:val="16"/>
              </w:rPr>
              <w:t>Task variant</w:t>
            </w:r>
            <w:r w:rsidR="004D7DCD">
              <w:rPr>
                <w:rFonts w:ascii="Verdana" w:hAnsi="Verdana" w:cs="Tahoma"/>
                <w:b/>
                <w:bCs/>
                <w:sz w:val="16"/>
                <w:szCs w:val="16"/>
              </w:rPr>
              <w:t xml:space="preserve"> N5</w:t>
            </w:r>
          </w:p>
        </w:tc>
      </w:tr>
      <w:tr w:rsidR="00407A99" w14:paraId="0D7CF5A1" w14:textId="77777777">
        <w:tc>
          <w:tcPr>
            <w:tcW w:w="4606" w:type="dxa"/>
            <w:tcBorders>
              <w:left w:val="single" w:sz="1" w:space="0" w:color="000000"/>
              <w:bottom w:val="single" w:sz="1" w:space="0" w:color="000000"/>
            </w:tcBorders>
          </w:tcPr>
          <w:p w14:paraId="046E54DF" w14:textId="77777777" w:rsidR="00AA14EA" w:rsidRDefault="00AA14EA">
            <w:pPr>
              <w:pStyle w:val="BodyTextIndent"/>
              <w:snapToGrid w:val="0"/>
              <w:ind w:left="0"/>
              <w:rPr>
                <w:rFonts w:ascii="Verdana" w:hAnsi="Verdana" w:cs="Tahoma"/>
                <w:b/>
                <w:bCs/>
                <w:sz w:val="16"/>
                <w:szCs w:val="16"/>
              </w:rPr>
            </w:pPr>
            <w:r>
              <w:rPr>
                <w:rFonts w:ascii="Verdana" w:hAnsi="Verdana" w:cs="Tahoma"/>
                <w:b/>
                <w:bCs/>
                <w:sz w:val="16"/>
                <w:szCs w:val="16"/>
              </w:rPr>
              <w:t>Day and time</w:t>
            </w:r>
            <w:r w:rsidR="004D7DCD">
              <w:rPr>
                <w:rFonts w:ascii="Verdana" w:hAnsi="Verdana" w:cs="Tahoma"/>
                <w:b/>
                <w:bCs/>
                <w:sz w:val="16"/>
                <w:szCs w:val="16"/>
              </w:rPr>
              <w:t xml:space="preserve"> Monday 13:00 – 14:30</w:t>
            </w:r>
          </w:p>
          <w:p w14:paraId="17BAA4E3" w14:textId="77777777" w:rsidR="00AA14EA" w:rsidRDefault="00AA14EA">
            <w:pPr>
              <w:pStyle w:val="TableHeading"/>
              <w:ind w:right="52"/>
              <w:jc w:val="left"/>
              <w:rPr>
                <w:rFonts w:ascii="Verdana" w:hAnsi="Verdana" w:cs="Tahoma"/>
                <w:i w:val="0"/>
                <w:iCs w:val="0"/>
                <w:sz w:val="16"/>
                <w:szCs w:val="16"/>
              </w:rPr>
            </w:pPr>
            <w:r>
              <w:rPr>
                <w:rFonts w:ascii="Verdana" w:hAnsi="Verdana" w:cs="Tahoma"/>
                <w:i w:val="0"/>
                <w:iCs w:val="0"/>
                <w:sz w:val="16"/>
                <w:szCs w:val="16"/>
              </w:rPr>
              <w:t>Academic year</w:t>
            </w:r>
            <w:r w:rsidR="004D1269">
              <w:rPr>
                <w:rFonts w:ascii="Verdana" w:hAnsi="Verdana" w:cs="Tahoma"/>
                <w:i w:val="0"/>
                <w:iCs w:val="0"/>
                <w:sz w:val="16"/>
                <w:szCs w:val="16"/>
              </w:rPr>
              <w:t xml:space="preserve"> 2026/2027</w:t>
            </w:r>
          </w:p>
          <w:p w14:paraId="6E5462F1" w14:textId="77777777" w:rsidR="00AA14EA" w:rsidRDefault="00AA14EA">
            <w:pPr>
              <w:pStyle w:val="TableHeading"/>
              <w:spacing w:after="0"/>
              <w:ind w:right="52"/>
              <w:jc w:val="left"/>
              <w:rPr>
                <w:rFonts w:ascii="Verdana" w:hAnsi="Verdana" w:cs="Tahoma"/>
                <w:i w:val="0"/>
                <w:iCs w:val="0"/>
                <w:sz w:val="16"/>
                <w:szCs w:val="16"/>
              </w:rPr>
            </w:pPr>
          </w:p>
        </w:tc>
        <w:tc>
          <w:tcPr>
            <w:tcW w:w="6171" w:type="dxa"/>
            <w:tcBorders>
              <w:left w:val="single" w:sz="1" w:space="0" w:color="000000"/>
              <w:bottom w:val="single" w:sz="1" w:space="0" w:color="000000"/>
              <w:right w:val="single" w:sz="1" w:space="0" w:color="000000"/>
            </w:tcBorders>
          </w:tcPr>
          <w:p w14:paraId="3664A685" w14:textId="77777777" w:rsidR="00AA14EA" w:rsidRDefault="00AA14EA">
            <w:pPr>
              <w:pStyle w:val="TableContents"/>
              <w:snapToGrid w:val="0"/>
              <w:rPr>
                <w:rFonts w:ascii="Verdana" w:hAnsi="Verdana" w:cs="Tahoma"/>
                <w:b/>
                <w:bCs/>
                <w:sz w:val="16"/>
                <w:szCs w:val="16"/>
              </w:rPr>
            </w:pPr>
            <w:r>
              <w:rPr>
                <w:rFonts w:ascii="Verdana" w:hAnsi="Verdana" w:cs="Tahoma"/>
                <w:b/>
                <w:bCs/>
                <w:sz w:val="16"/>
                <w:szCs w:val="16"/>
              </w:rPr>
              <w:t>Full name</w:t>
            </w:r>
            <w:r w:rsidR="004D1269">
              <w:rPr>
                <w:rFonts w:ascii="Verdana" w:hAnsi="Verdana" w:cs="Tahoma"/>
                <w:b/>
                <w:bCs/>
                <w:sz w:val="16"/>
                <w:szCs w:val="16"/>
              </w:rPr>
              <w:t xml:space="preserve">: </w:t>
            </w:r>
            <w:r w:rsidR="004D1269" w:rsidRPr="004D1269">
              <w:rPr>
                <w:rFonts w:ascii="Verdana" w:hAnsi="Verdana" w:cs="Tahoma"/>
                <w:b/>
                <w:bCs/>
                <w:sz w:val="16"/>
                <w:szCs w:val="16"/>
              </w:rPr>
              <w:t>Aleksander Szaforski</w:t>
            </w:r>
          </w:p>
          <w:p w14:paraId="4E55169B" w14:textId="77777777" w:rsidR="00AA14EA" w:rsidRDefault="00AA14EA">
            <w:pPr>
              <w:pStyle w:val="TableContents"/>
              <w:rPr>
                <w:rFonts w:ascii="Verdana" w:hAnsi="Verdana" w:cs="Tahoma"/>
                <w:b/>
                <w:bCs/>
                <w:sz w:val="16"/>
                <w:szCs w:val="16"/>
              </w:rPr>
            </w:pPr>
            <w:r>
              <w:rPr>
                <w:rFonts w:ascii="Verdana" w:hAnsi="Verdana" w:cs="Tahoma"/>
                <w:b/>
                <w:bCs/>
                <w:sz w:val="16"/>
                <w:szCs w:val="16"/>
              </w:rPr>
              <w:t>Full name</w:t>
            </w:r>
            <w:r w:rsidR="004D1269">
              <w:rPr>
                <w:rFonts w:ascii="Verdana" w:hAnsi="Verdana" w:cs="Tahoma"/>
                <w:b/>
                <w:bCs/>
                <w:sz w:val="16"/>
                <w:szCs w:val="16"/>
              </w:rPr>
              <w:t xml:space="preserve">: </w:t>
            </w:r>
            <w:r w:rsidR="004D1269" w:rsidRPr="004D1269">
              <w:rPr>
                <w:rFonts w:ascii="Verdana" w:hAnsi="Verdana" w:cs="Tahoma"/>
                <w:b/>
                <w:bCs/>
                <w:sz w:val="16"/>
                <w:szCs w:val="16"/>
              </w:rPr>
              <w:t>Kiyan Fatnassi</w:t>
            </w:r>
          </w:p>
          <w:p w14:paraId="31510D6E" w14:textId="77777777" w:rsidR="00AA14EA" w:rsidRDefault="00AA14EA">
            <w:pPr>
              <w:pStyle w:val="TableContents"/>
              <w:spacing w:after="0"/>
              <w:rPr>
                <w:rFonts w:ascii="Verdana" w:hAnsi="Verdana" w:cs="Tahoma"/>
                <w:color w:val="0000FF"/>
                <w:sz w:val="16"/>
                <w:szCs w:val="16"/>
              </w:rPr>
            </w:pPr>
            <w:r>
              <w:rPr>
                <w:rFonts w:ascii="Verdana" w:hAnsi="Verdana" w:cs="Tahoma"/>
                <w:color w:val="0000FF"/>
                <w:sz w:val="16"/>
                <w:szCs w:val="16"/>
              </w:rPr>
              <w:t>The text in blue contains instructions about what should be put into appropriate sections of the report. The instructions must be followed and the blue text itself should be deleted afterwards. The layout of this template must be respected; otherwise the report will be rejected. In this section the following information should be given: the number of the task, its variant, day and time of the classes, academic year and the full names of the group members.</w:t>
            </w:r>
          </w:p>
        </w:tc>
      </w:tr>
      <w:tr w:rsidR="00407A99" w14:paraId="5FF39A65" w14:textId="77777777">
        <w:tc>
          <w:tcPr>
            <w:tcW w:w="10777" w:type="dxa"/>
            <w:gridSpan w:val="2"/>
            <w:tcBorders>
              <w:left w:val="single" w:sz="1" w:space="0" w:color="000000"/>
              <w:bottom w:val="single" w:sz="1" w:space="0" w:color="000000"/>
              <w:right w:val="single" w:sz="1" w:space="0" w:color="000000"/>
            </w:tcBorders>
          </w:tcPr>
          <w:p w14:paraId="0DE7CB9A" w14:textId="77777777" w:rsidR="00AA14EA" w:rsidRDefault="00AA14EA">
            <w:pPr>
              <w:pStyle w:val="TableContents"/>
              <w:snapToGrid w:val="0"/>
              <w:rPr>
                <w:rFonts w:ascii="Verdana" w:hAnsi="Verdana" w:cs="Tahoma"/>
                <w:b/>
                <w:bCs/>
                <w:sz w:val="16"/>
                <w:szCs w:val="16"/>
              </w:rPr>
            </w:pPr>
            <w:r>
              <w:rPr>
                <w:rFonts w:ascii="Verdana" w:hAnsi="Verdana" w:cs="Tahoma"/>
                <w:b/>
                <w:bCs/>
                <w:sz w:val="16"/>
                <w:szCs w:val="16"/>
              </w:rPr>
              <w:t>Technical description of the application</w:t>
            </w:r>
          </w:p>
          <w:p w14:paraId="107A8992" w14:textId="77777777" w:rsidR="004D1269" w:rsidRDefault="00AA14EA">
            <w:pPr>
              <w:pStyle w:val="TableContents"/>
              <w:rPr>
                <w:rFonts w:ascii="Verdana" w:hAnsi="Verdana" w:cs="Tahoma"/>
                <w:sz w:val="16"/>
                <w:szCs w:val="16"/>
              </w:rPr>
            </w:pPr>
            <w:r>
              <w:rPr>
                <w:rFonts w:ascii="Verdana" w:hAnsi="Verdana" w:cs="Tahoma"/>
                <w:sz w:val="16"/>
                <w:szCs w:val="16"/>
              </w:rPr>
              <w:t>Description</w:t>
            </w:r>
            <w:r w:rsidR="004D1269">
              <w:rPr>
                <w:rFonts w:ascii="Verdana" w:hAnsi="Verdana" w:cs="Tahoma"/>
                <w:sz w:val="16"/>
                <w:szCs w:val="16"/>
              </w:rPr>
              <w:t>:</w:t>
            </w:r>
            <w:r w:rsidR="004D1269">
              <w:rPr>
                <w:rFonts w:ascii="Verdana" w:hAnsi="Verdana" w:cs="Tahoma"/>
                <w:sz w:val="16"/>
                <w:szCs w:val="16"/>
              </w:rPr>
              <w:br/>
            </w:r>
            <w:r w:rsidR="004D1269">
              <w:rPr>
                <w:rFonts w:ascii="Verdana" w:hAnsi="Verdana" w:cs="Tahoma"/>
                <w:sz w:val="16"/>
                <w:szCs w:val="16"/>
              </w:rPr>
              <w:br/>
              <w:t>The application is command-line project implemented in python that performs:</w:t>
            </w:r>
          </w:p>
          <w:p w14:paraId="47FC6979" w14:textId="77777777" w:rsidR="004D1269" w:rsidRDefault="004D1269">
            <w:pPr>
              <w:pStyle w:val="TableContents"/>
              <w:rPr>
                <w:rFonts w:ascii="Verdana" w:hAnsi="Verdana" w:cs="Tahoma"/>
                <w:sz w:val="16"/>
                <w:szCs w:val="16"/>
              </w:rPr>
            </w:pPr>
            <w:r>
              <w:rPr>
                <w:rFonts w:ascii="Verdana" w:hAnsi="Verdana" w:cs="Tahoma"/>
                <w:sz w:val="16"/>
                <w:szCs w:val="16"/>
              </w:rPr>
              <w:t>Basic image processing</w:t>
            </w:r>
          </w:p>
          <w:p w14:paraId="39673314" w14:textId="77777777" w:rsidR="004D1269" w:rsidRDefault="004D1269">
            <w:pPr>
              <w:pStyle w:val="TableContents"/>
              <w:rPr>
                <w:rFonts w:ascii="Verdana" w:hAnsi="Verdana" w:cs="Tahoma"/>
                <w:sz w:val="16"/>
                <w:szCs w:val="16"/>
              </w:rPr>
            </w:pPr>
            <w:r>
              <w:rPr>
                <w:rFonts w:ascii="Verdana" w:hAnsi="Verdana" w:cs="Tahoma"/>
                <w:sz w:val="16"/>
                <w:szCs w:val="16"/>
              </w:rPr>
              <w:t>Geometric transformation</w:t>
            </w:r>
          </w:p>
          <w:p w14:paraId="471F643A" w14:textId="77777777" w:rsidR="00AA14EA" w:rsidRDefault="004D1269">
            <w:pPr>
              <w:pStyle w:val="TableContents"/>
              <w:rPr>
                <w:rFonts w:ascii="Verdana" w:hAnsi="Verdana" w:cs="Tahoma"/>
                <w:sz w:val="16"/>
                <w:szCs w:val="16"/>
              </w:rPr>
            </w:pPr>
            <w:r>
              <w:rPr>
                <w:rFonts w:ascii="Verdana" w:hAnsi="Verdana" w:cs="Tahoma"/>
                <w:sz w:val="16"/>
                <w:szCs w:val="16"/>
              </w:rPr>
              <w:t>Noise removal</w:t>
            </w:r>
            <w:r>
              <w:rPr>
                <w:rFonts w:ascii="Verdana" w:hAnsi="Verdana" w:cs="Tahoma"/>
                <w:sz w:val="16"/>
                <w:szCs w:val="16"/>
              </w:rPr>
              <w:br/>
            </w:r>
            <w:r>
              <w:rPr>
                <w:rFonts w:ascii="Verdana" w:hAnsi="Verdana" w:cs="Tahoma"/>
                <w:sz w:val="16"/>
                <w:szCs w:val="16"/>
              </w:rPr>
              <w:br/>
              <w:t>Standard python libraries:</w:t>
            </w:r>
          </w:p>
          <w:p w14:paraId="1A54D65F" w14:textId="77777777" w:rsidR="004D1269" w:rsidRDefault="004D1269">
            <w:pPr>
              <w:pStyle w:val="TableContents"/>
              <w:rPr>
                <w:rFonts w:ascii="Verdana" w:hAnsi="Verdana" w:cs="Tahoma"/>
                <w:sz w:val="16"/>
                <w:szCs w:val="16"/>
              </w:rPr>
            </w:pPr>
            <w:r>
              <w:rPr>
                <w:rFonts w:ascii="Verdana" w:hAnsi="Verdana" w:cs="Tahoma"/>
                <w:sz w:val="16"/>
                <w:szCs w:val="16"/>
              </w:rPr>
              <w:t>sys for processing command-line arguments</w:t>
            </w:r>
          </w:p>
          <w:p w14:paraId="43B0B10F" w14:textId="77777777" w:rsidR="004D1269" w:rsidRDefault="004D1269">
            <w:pPr>
              <w:pStyle w:val="TableContents"/>
              <w:rPr>
                <w:rFonts w:ascii="Verdana" w:hAnsi="Verdana" w:cs="Tahoma"/>
                <w:sz w:val="16"/>
                <w:szCs w:val="16"/>
              </w:rPr>
            </w:pPr>
            <w:r>
              <w:rPr>
                <w:rFonts w:ascii="Verdana" w:hAnsi="Verdana" w:cs="Tahoma"/>
                <w:sz w:val="16"/>
                <w:szCs w:val="16"/>
              </w:rPr>
              <w:t>math for calculations (logarithmic in noise metrics)</w:t>
            </w:r>
          </w:p>
          <w:p w14:paraId="6C856F47" w14:textId="77777777" w:rsidR="004D1269" w:rsidRDefault="004D1269">
            <w:pPr>
              <w:pStyle w:val="TableContents"/>
              <w:rPr>
                <w:rFonts w:ascii="Verdana" w:hAnsi="Verdana" w:cs="Tahoma"/>
                <w:sz w:val="16"/>
                <w:szCs w:val="16"/>
              </w:rPr>
            </w:pPr>
            <w:r>
              <w:rPr>
                <w:rFonts w:ascii="Verdana" w:hAnsi="Verdana" w:cs="Tahoma"/>
                <w:sz w:val="16"/>
                <w:szCs w:val="16"/>
              </w:rPr>
              <w:t xml:space="preserve"> </w:t>
            </w:r>
          </w:p>
          <w:p w14:paraId="560AE709" w14:textId="77777777" w:rsidR="004D1269" w:rsidRDefault="004D1269">
            <w:pPr>
              <w:pStyle w:val="TableContents"/>
              <w:rPr>
                <w:rFonts w:ascii="Verdana" w:hAnsi="Verdana" w:cs="Tahoma"/>
                <w:sz w:val="16"/>
                <w:szCs w:val="16"/>
              </w:rPr>
            </w:pPr>
            <w:r>
              <w:rPr>
                <w:rFonts w:ascii="Verdana" w:hAnsi="Verdana" w:cs="Tahoma"/>
                <w:sz w:val="16"/>
                <w:szCs w:val="16"/>
              </w:rPr>
              <w:t>External library used is PIL for image loading and saving.</w:t>
            </w:r>
          </w:p>
          <w:p w14:paraId="7B4E2200" w14:textId="77777777" w:rsidR="004D1269" w:rsidRDefault="004D1269">
            <w:pPr>
              <w:pStyle w:val="TableContents"/>
              <w:rPr>
                <w:rFonts w:ascii="Verdana" w:hAnsi="Verdana" w:cs="Tahoma"/>
                <w:sz w:val="16"/>
                <w:szCs w:val="16"/>
              </w:rPr>
            </w:pPr>
          </w:p>
          <w:p w14:paraId="7F7B631E" w14:textId="77777777" w:rsidR="004D1269" w:rsidRDefault="004D1269">
            <w:pPr>
              <w:pStyle w:val="TableContents"/>
              <w:rPr>
                <w:rFonts w:ascii="Verdana" w:hAnsi="Verdana" w:cs="Tahoma"/>
                <w:sz w:val="16"/>
                <w:szCs w:val="16"/>
              </w:rPr>
            </w:pPr>
            <w:r>
              <w:rPr>
                <w:rFonts w:ascii="Verdana" w:hAnsi="Verdana" w:cs="Tahoma"/>
                <w:sz w:val="16"/>
                <w:szCs w:val="16"/>
              </w:rPr>
              <w:t>Memory: After loading image it is converted into grayscale (one value per pixel) or RGB (3 values per pixel), latter the pixels are stored in one-dimensional list.</w:t>
            </w:r>
          </w:p>
          <w:p w14:paraId="3B965F53" w14:textId="77777777" w:rsidR="004D1269" w:rsidRDefault="004D1269">
            <w:pPr>
              <w:pStyle w:val="TableContents"/>
              <w:rPr>
                <w:rFonts w:ascii="Verdana" w:hAnsi="Verdana" w:cs="Tahoma"/>
                <w:sz w:val="16"/>
                <w:szCs w:val="16"/>
              </w:rPr>
            </w:pPr>
          </w:p>
          <w:p w14:paraId="12D3BC83" w14:textId="77777777" w:rsidR="00AA14EA" w:rsidRDefault="00AA14EA">
            <w:pPr>
              <w:pStyle w:val="TableContents"/>
              <w:spacing w:after="0"/>
              <w:rPr>
                <w:rFonts w:ascii="Verdana" w:hAnsi="Verdana" w:cs="Tahoma"/>
                <w:color w:val="0000FF"/>
                <w:sz w:val="16"/>
                <w:szCs w:val="16"/>
              </w:rPr>
            </w:pPr>
            <w:r>
              <w:rPr>
                <w:rFonts w:ascii="Verdana" w:hAnsi="Verdana" w:cs="Tahoma"/>
                <w:color w:val="0000FF"/>
                <w:sz w:val="16"/>
                <w:szCs w:val="16"/>
              </w:rPr>
              <w:t>In this section the technical description of the application should be placed. In the case of using an external library, specify how it is used, what structures are used for storing the image in memory, etc.</w:t>
            </w:r>
          </w:p>
        </w:tc>
      </w:tr>
      <w:tr w:rsidR="00407A99" w14:paraId="0917FF6E" w14:textId="77777777">
        <w:tc>
          <w:tcPr>
            <w:tcW w:w="10777" w:type="dxa"/>
            <w:gridSpan w:val="2"/>
            <w:tcBorders>
              <w:left w:val="single" w:sz="1" w:space="0" w:color="000000"/>
              <w:bottom w:val="single" w:sz="1" w:space="0" w:color="000000"/>
              <w:right w:val="single" w:sz="1" w:space="0" w:color="000000"/>
            </w:tcBorders>
          </w:tcPr>
          <w:p w14:paraId="1F77065C" w14:textId="77777777" w:rsidR="00AA14EA" w:rsidRDefault="00AA14EA">
            <w:pPr>
              <w:pStyle w:val="TableContents"/>
              <w:snapToGrid w:val="0"/>
              <w:rPr>
                <w:rFonts w:ascii="Verdana" w:hAnsi="Verdana" w:cs="Tahoma"/>
                <w:b/>
                <w:bCs/>
                <w:sz w:val="16"/>
                <w:szCs w:val="16"/>
              </w:rPr>
            </w:pPr>
            <w:r>
              <w:rPr>
                <w:rFonts w:ascii="Verdana" w:hAnsi="Verdana" w:cs="Tahoma"/>
                <w:b/>
                <w:bCs/>
                <w:sz w:val="16"/>
                <w:szCs w:val="16"/>
              </w:rPr>
              <w:t>Description of implementation of basic image operations</w:t>
            </w:r>
          </w:p>
          <w:p w14:paraId="343BBFF4" w14:textId="77777777" w:rsidR="00AA14EA" w:rsidRDefault="00AA14EA">
            <w:pPr>
              <w:pStyle w:val="TableContents"/>
              <w:numPr>
                <w:ilvl w:val="0"/>
                <w:numId w:val="1"/>
              </w:numPr>
              <w:tabs>
                <w:tab w:val="left" w:pos="566"/>
              </w:tabs>
              <w:rPr>
                <w:rFonts w:ascii="Verdana" w:hAnsi="Verdana" w:cs="Tahoma"/>
                <w:sz w:val="16"/>
                <w:szCs w:val="16"/>
              </w:rPr>
            </w:pPr>
            <w:r>
              <w:rPr>
                <w:rFonts w:ascii="Verdana" w:hAnsi="Verdana" w:cs="Tahoma"/>
                <w:sz w:val="16"/>
                <w:szCs w:val="16"/>
              </w:rPr>
              <w:t>Description (B1)</w:t>
            </w:r>
            <w:r w:rsidR="004D1269">
              <w:rPr>
                <w:rFonts w:ascii="Verdana" w:hAnsi="Verdana" w:cs="Tahoma"/>
                <w:sz w:val="16"/>
                <w:szCs w:val="16"/>
              </w:rPr>
              <w:t>:</w:t>
            </w:r>
          </w:p>
          <w:p w14:paraId="733FC6E2" w14:textId="77777777" w:rsidR="005E505E" w:rsidRDefault="005E505E" w:rsidP="005E505E">
            <w:pPr>
              <w:pStyle w:val="TableContents"/>
              <w:tabs>
                <w:tab w:val="left" w:pos="566"/>
              </w:tabs>
              <w:ind w:left="283"/>
              <w:rPr>
                <w:rFonts w:ascii="Verdana" w:hAnsi="Verdana" w:cs="Tahoma"/>
                <w:sz w:val="16"/>
                <w:szCs w:val="16"/>
              </w:rPr>
            </w:pPr>
            <w:r>
              <w:rPr>
                <w:rFonts w:ascii="Verdana" w:hAnsi="Verdana" w:cs="Tahoma"/>
                <w:sz w:val="16"/>
                <w:szCs w:val="16"/>
              </w:rPr>
              <w:t>Command input:</w:t>
            </w:r>
            <w:r w:rsidRPr="005E505E">
              <w:t xml:space="preserve"> </w:t>
            </w:r>
            <w:r w:rsidRPr="005E505E">
              <w:rPr>
                <w:rFonts w:ascii="Verdana" w:hAnsi="Verdana" w:cs="Tahoma"/>
                <w:sz w:val="16"/>
                <w:szCs w:val="16"/>
              </w:rPr>
              <w:t xml:space="preserve">python myWonderfulImProcApp.py --brightness 50 </w:t>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 xml:space="preserve">.bmp </w:t>
            </w: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B1_out</w:t>
            </w:r>
            <w:r w:rsidRPr="005E505E">
              <w:rPr>
                <w:rFonts w:ascii="Verdana" w:hAnsi="Verdana" w:cs="Tahoma"/>
                <w:sz w:val="16"/>
                <w:szCs w:val="16"/>
              </w:rPr>
              <w:t>.bmp</w:t>
            </w:r>
            <w:r>
              <w:rPr>
                <w:rFonts w:ascii="Verdana" w:hAnsi="Verdana" w:cs="Tahoma"/>
                <w:sz w:val="16"/>
                <w:szCs w:val="16"/>
              </w:rPr>
              <w:br/>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.bmp</w:t>
            </w:r>
            <w:r>
              <w:rPr>
                <w:rFonts w:ascii="Verdana" w:hAnsi="Verdana" w:cs="Tahoma"/>
                <w:sz w:val="16"/>
                <w:szCs w:val="16"/>
              </w:rPr>
              <w:t xml:space="preserve"> -&gt; path to image that will be changed</w:t>
            </w:r>
          </w:p>
          <w:p w14:paraId="70BDC4BC" w14:textId="77777777" w:rsidR="005E505E" w:rsidRDefault="005E505E" w:rsidP="005E505E">
            <w:pPr>
              <w:pStyle w:val="TableContents"/>
              <w:tabs>
                <w:tab w:val="left" w:pos="566"/>
              </w:tabs>
              <w:ind w:left="283"/>
              <w:rPr>
                <w:rFonts w:ascii="Verdana" w:hAnsi="Verdana" w:cs="Tahoma"/>
                <w:sz w:val="16"/>
                <w:szCs w:val="16"/>
              </w:rPr>
            </w:pP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B1_out</w:t>
            </w:r>
            <w:r w:rsidRPr="005E505E">
              <w:rPr>
                <w:rFonts w:ascii="Verdana" w:hAnsi="Verdana" w:cs="Tahoma"/>
                <w:sz w:val="16"/>
                <w:szCs w:val="16"/>
              </w:rPr>
              <w:t>.bmp</w:t>
            </w:r>
            <w:r>
              <w:rPr>
                <w:rFonts w:ascii="Verdana" w:hAnsi="Verdana" w:cs="Tahoma"/>
                <w:sz w:val="16"/>
                <w:szCs w:val="16"/>
              </w:rPr>
              <w:t xml:space="preserve"> -&gt; path and name of newly generated image</w:t>
            </w:r>
          </w:p>
          <w:p w14:paraId="3B314B38" w14:textId="77777777" w:rsidR="005E505E" w:rsidRDefault="005E505E" w:rsidP="005E505E">
            <w:pPr>
              <w:pStyle w:val="TableContents"/>
              <w:tabs>
                <w:tab w:val="left" w:pos="566"/>
              </w:tabs>
              <w:ind w:left="283"/>
              <w:rPr>
                <w:rFonts w:ascii="Verdana" w:hAnsi="Verdana" w:cs="Tahoma"/>
                <w:sz w:val="16"/>
                <w:szCs w:val="16"/>
              </w:rPr>
            </w:pPr>
            <w:r>
              <w:rPr>
                <w:rFonts w:ascii="Verdana" w:hAnsi="Verdana" w:cs="Tahoma"/>
                <w:sz w:val="16"/>
                <w:szCs w:val="16"/>
              </w:rPr>
              <w:t xml:space="preserve">“50” -&gt; amount added to each pixel value (if larger than 255 will be </w:t>
            </w:r>
            <w:proofErr w:type="spellStart"/>
            <w:r>
              <w:rPr>
                <w:rFonts w:ascii="Verdana" w:hAnsi="Verdana" w:cs="Tahoma"/>
                <w:sz w:val="16"/>
                <w:szCs w:val="16"/>
              </w:rPr>
              <w:t>caped</w:t>
            </w:r>
            <w:proofErr w:type="spellEnd"/>
            <w:r>
              <w:rPr>
                <w:rFonts w:ascii="Verdana" w:hAnsi="Verdana" w:cs="Tahoma"/>
                <w:sz w:val="16"/>
                <w:szCs w:val="16"/>
              </w:rPr>
              <w:t xml:space="preserve"> at 255)</w:t>
            </w:r>
          </w:p>
          <w:p w14:paraId="6D1F84F9" w14:textId="77777777" w:rsidR="005E505E" w:rsidRDefault="005E505E" w:rsidP="005E505E">
            <w:pPr>
              <w:pStyle w:val="TableContents"/>
              <w:tabs>
                <w:tab w:val="left" w:pos="566"/>
              </w:tabs>
              <w:ind w:left="283"/>
              <w:rPr>
                <w:rFonts w:ascii="Verdana" w:hAnsi="Verdana" w:cs="Tahoma"/>
                <w:sz w:val="16"/>
                <w:szCs w:val="16"/>
              </w:rPr>
            </w:pPr>
          </w:p>
          <w:p w14:paraId="6D3D384B" w14:textId="77777777" w:rsidR="005E505E" w:rsidRDefault="005E505E" w:rsidP="005E505E">
            <w:pPr>
              <w:pStyle w:val="TableContents"/>
              <w:tabs>
                <w:tab w:val="left" w:pos="566"/>
              </w:tabs>
              <w:ind w:left="283"/>
              <w:rPr>
                <w:rFonts w:ascii="Verdana" w:hAnsi="Verdana" w:cs="Tahoma"/>
                <w:sz w:val="16"/>
                <w:szCs w:val="16"/>
              </w:rPr>
            </w:pPr>
            <w:r>
              <w:rPr>
                <w:rFonts w:ascii="Verdana" w:hAnsi="Verdana" w:cs="Tahoma"/>
                <w:sz w:val="16"/>
                <w:szCs w:val="16"/>
              </w:rPr>
              <w:t>Working: The brightness function is iterating through the list of all pixels (of image) adding inserted number to each pixel value (or values in RGB case). To prevent exceeding 255 or dropping below 0, the MAX and MIN combination is used.</w:t>
            </w:r>
          </w:p>
          <w:p w14:paraId="60A58E8E" w14:textId="77777777" w:rsidR="005E505E" w:rsidRDefault="005E505E" w:rsidP="005E505E">
            <w:pPr>
              <w:pStyle w:val="TableContents"/>
              <w:tabs>
                <w:tab w:val="left" w:pos="566"/>
              </w:tabs>
              <w:ind w:left="283"/>
              <w:rPr>
                <w:rFonts w:ascii="Verdana" w:hAnsi="Verdana" w:cs="Tahoma"/>
                <w:sz w:val="16"/>
                <w:szCs w:val="16"/>
              </w:rPr>
            </w:pPr>
          </w:p>
          <w:p w14:paraId="4A5ABA6C" w14:textId="77777777" w:rsidR="005E505E" w:rsidRDefault="005E505E" w:rsidP="005E505E">
            <w:pPr>
              <w:pStyle w:val="TableContents"/>
              <w:tabs>
                <w:tab w:val="left" w:pos="566"/>
              </w:tabs>
              <w:ind w:left="283"/>
              <w:rPr>
                <w:rFonts w:ascii="Verdana" w:hAnsi="Verdana" w:cs="Tahoma"/>
                <w:sz w:val="16"/>
                <w:szCs w:val="16"/>
              </w:rPr>
            </w:pPr>
            <w:r>
              <w:rPr>
                <w:rFonts w:ascii="Verdana" w:hAnsi="Verdana" w:cs="Tahoma"/>
                <w:sz w:val="16"/>
                <w:szCs w:val="16"/>
              </w:rPr>
              <w:t>Time efficiency: O(n) -&gt; n number of pixels, the operation is single passing each image</w:t>
            </w:r>
          </w:p>
          <w:p w14:paraId="15AE9D19" w14:textId="77777777" w:rsidR="005B0B26" w:rsidRDefault="005E505E" w:rsidP="005E505E">
            <w:pPr>
              <w:pStyle w:val="TableContents"/>
              <w:tabs>
                <w:tab w:val="left" w:pos="566"/>
              </w:tabs>
              <w:ind w:left="283"/>
              <w:rPr>
                <w:rFonts w:ascii="Verdana" w:hAnsi="Verdana" w:cs="Tahoma"/>
                <w:sz w:val="16"/>
                <w:szCs w:val="16"/>
              </w:rPr>
            </w:pPr>
            <w:r>
              <w:rPr>
                <w:rFonts w:ascii="Verdana" w:hAnsi="Verdana" w:cs="Tahoma"/>
                <w:sz w:val="16"/>
                <w:szCs w:val="16"/>
              </w:rPr>
              <w:t xml:space="preserve">Memory efficiency O(n) -&gt; n number of pixels, the program isn’t editing existing image, but creating copy of them (with change) </w:t>
            </w:r>
          </w:p>
          <w:p w14:paraId="66CD9615" w14:textId="77777777" w:rsidR="005E505E" w:rsidRDefault="005E505E" w:rsidP="005E505E">
            <w:pPr>
              <w:pStyle w:val="TableContents"/>
              <w:tabs>
                <w:tab w:val="left" w:pos="566"/>
              </w:tabs>
              <w:ind w:left="283"/>
              <w:rPr>
                <w:rFonts w:ascii="Verdana" w:hAnsi="Verdana" w:cs="Tahoma"/>
                <w:sz w:val="16"/>
                <w:szCs w:val="16"/>
              </w:rPr>
            </w:pPr>
            <w:r>
              <w:rPr>
                <w:rFonts w:ascii="Verdana" w:hAnsi="Verdana" w:cs="Tahoma"/>
                <w:sz w:val="16"/>
                <w:szCs w:val="16"/>
              </w:rPr>
              <w:t xml:space="preserve"> </w:t>
            </w:r>
          </w:p>
          <w:p w14:paraId="780380D6" w14:textId="08ED70F1" w:rsidR="005B0B26" w:rsidRPr="005B0B26" w:rsidRDefault="005B0B26" w:rsidP="005B0B26">
            <w:pPr>
              <w:rPr>
                <w:rFonts w:eastAsia="Times New Roman"/>
                <w:lang w:val="pl-PL"/>
              </w:rPr>
            </w:pPr>
            <w:r>
              <w:rPr>
                <w:rFonts w:ascii="Verdana" w:hAnsi="Verdana" w:cs="Tahoma"/>
                <w:sz w:val="16"/>
                <w:szCs w:val="16"/>
              </w:rPr>
              <w:lastRenderedPageBreak/>
              <w:t xml:space="preserve">     </w:t>
            </w:r>
            <w:r w:rsidR="005E505E">
              <w:rPr>
                <w:rFonts w:ascii="Verdana" w:hAnsi="Verdana" w:cs="Tahoma"/>
                <w:sz w:val="16"/>
                <w:szCs w:val="16"/>
              </w:rPr>
              <w:t>Picture before:</w:t>
            </w:r>
            <w:r w:rsidRPr="005B0B26">
              <w:rPr>
                <w:rFonts w:eastAsia="Times New Roman"/>
                <w:lang w:val="pl-PL"/>
              </w:rPr>
              <w:t xml:space="preserve"> </w:t>
            </w:r>
            <w:r w:rsidR="00007B08" w:rsidRPr="005B0B26">
              <w:rPr>
                <w:rFonts w:eastAsia="Times New Roman"/>
                <w:noProof/>
                <w:lang w:val="pl-PL"/>
              </w:rPr>
              <w:drawing>
                <wp:inline distT="0" distB="0" distL="0" distR="0" wp14:anchorId="2897DAB3" wp14:editId="1DBD7991">
                  <wp:extent cx="4879340" cy="4879340"/>
                  <wp:effectExtent l="0" t="0" r="0" b="0"/>
                  <wp:docPr id="1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9340" cy="4879340"/>
                          </a:xfrm>
                          <a:prstGeom prst="rect">
                            <a:avLst/>
                          </a:prstGeom>
                          <a:noFill/>
                          <a:ln>
                            <a:noFill/>
                          </a:ln>
                        </pic:spPr>
                      </pic:pic>
                    </a:graphicData>
                  </a:graphic>
                </wp:inline>
              </w:drawing>
            </w:r>
          </w:p>
          <w:p w14:paraId="39729072" w14:textId="77777777" w:rsidR="005E505E" w:rsidRDefault="005E505E" w:rsidP="005B0B26">
            <w:pPr>
              <w:rPr>
                <w:rFonts w:eastAsia="Times New Roman"/>
                <w:lang w:val="pl-PL"/>
              </w:rPr>
            </w:pPr>
          </w:p>
          <w:p w14:paraId="7B1C453E" w14:textId="77777777" w:rsidR="005B0B26" w:rsidRPr="005B0B26" w:rsidRDefault="005B0B26" w:rsidP="005B0B26">
            <w:pPr>
              <w:rPr>
                <w:rFonts w:eastAsia="Times New Roman"/>
                <w:lang w:val="pl-PL"/>
              </w:rPr>
            </w:pPr>
          </w:p>
          <w:p w14:paraId="069967F1" w14:textId="5785E488" w:rsidR="005E505E" w:rsidRDefault="005E505E" w:rsidP="005E505E">
            <w:pPr>
              <w:pStyle w:val="TableContents"/>
              <w:tabs>
                <w:tab w:val="left" w:pos="566"/>
              </w:tabs>
              <w:ind w:left="283"/>
              <w:rPr>
                <w:rFonts w:ascii="Verdana" w:hAnsi="Verdana" w:cs="Tahoma"/>
                <w:sz w:val="16"/>
                <w:szCs w:val="16"/>
              </w:rPr>
            </w:pPr>
            <w:r>
              <w:rPr>
                <w:rFonts w:ascii="Verdana" w:hAnsi="Verdana" w:cs="Tahoma"/>
                <w:sz w:val="16"/>
                <w:szCs w:val="16"/>
              </w:rPr>
              <w:lastRenderedPageBreak/>
              <w:t>Picture after:</w:t>
            </w:r>
            <w:r w:rsidR="005B0B26">
              <w:rPr>
                <w:rFonts w:ascii="Verdana" w:hAnsi="Verdana" w:cs="Tahoma"/>
                <w:sz w:val="16"/>
                <w:szCs w:val="16"/>
              </w:rPr>
              <w:t xml:space="preserve"> </w:t>
            </w:r>
            <w:r w:rsidR="00007B08">
              <w:rPr>
                <w:rFonts w:ascii="Verdana" w:hAnsi="Verdana" w:cs="Tahoma"/>
                <w:noProof/>
                <w:sz w:val="16"/>
                <w:szCs w:val="16"/>
              </w:rPr>
              <w:drawing>
                <wp:inline distT="0" distB="0" distL="0" distR="0" wp14:anchorId="64ADCFCE" wp14:editId="73EC9E68">
                  <wp:extent cx="4876800" cy="4876800"/>
                  <wp:effectExtent l="0" t="0" r="0" b="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46354B50" w14:textId="77777777" w:rsidR="00AA14EA" w:rsidRDefault="00AA14EA">
            <w:pPr>
              <w:pStyle w:val="TableContents"/>
              <w:numPr>
                <w:ilvl w:val="0"/>
                <w:numId w:val="1"/>
              </w:numPr>
              <w:tabs>
                <w:tab w:val="left" w:pos="566"/>
              </w:tabs>
              <w:rPr>
                <w:rFonts w:ascii="Verdana" w:hAnsi="Verdana" w:cs="Tahoma"/>
                <w:sz w:val="16"/>
                <w:szCs w:val="16"/>
              </w:rPr>
            </w:pPr>
            <w:r>
              <w:rPr>
                <w:rFonts w:ascii="Verdana" w:hAnsi="Verdana" w:cs="Tahoma"/>
                <w:sz w:val="16"/>
                <w:szCs w:val="16"/>
              </w:rPr>
              <w:t>Description (B2)</w:t>
            </w:r>
          </w:p>
          <w:p w14:paraId="05970FD6" w14:textId="77777777" w:rsidR="00A962B5" w:rsidRDefault="00A962B5" w:rsidP="00A962B5">
            <w:pPr>
              <w:pStyle w:val="TableContents"/>
              <w:tabs>
                <w:tab w:val="left" w:pos="566"/>
              </w:tabs>
              <w:ind w:left="283"/>
              <w:rPr>
                <w:rFonts w:ascii="Verdana" w:hAnsi="Verdana" w:cs="Tahoma"/>
                <w:sz w:val="16"/>
                <w:szCs w:val="16"/>
              </w:rPr>
            </w:pPr>
            <w:r>
              <w:rPr>
                <w:rFonts w:ascii="Verdana" w:hAnsi="Verdana" w:cs="Tahoma"/>
                <w:sz w:val="16"/>
                <w:szCs w:val="16"/>
              </w:rPr>
              <w:t>Command input:</w:t>
            </w:r>
            <w:r w:rsidRPr="005E505E">
              <w:t xml:space="preserve"> </w:t>
            </w:r>
            <w:r w:rsidRPr="005E505E">
              <w:rPr>
                <w:rFonts w:ascii="Verdana" w:hAnsi="Verdana" w:cs="Tahoma"/>
                <w:sz w:val="16"/>
                <w:szCs w:val="16"/>
              </w:rPr>
              <w:t xml:space="preserve">python myWonderfulImProcApp.py </w:t>
            </w:r>
            <w:r w:rsidRPr="00A962B5">
              <w:rPr>
                <w:rFonts w:ascii="Verdana" w:hAnsi="Verdana" w:cs="Tahoma"/>
                <w:sz w:val="16"/>
                <w:szCs w:val="16"/>
              </w:rPr>
              <w:t>--contrast 1.5</w:t>
            </w:r>
            <w:r>
              <w:rPr>
                <w:rFonts w:ascii="Verdana" w:hAnsi="Verdana" w:cs="Tahoma"/>
                <w:sz w:val="16"/>
                <w:szCs w:val="16"/>
              </w:rPr>
              <w:t xml:space="preserve"> </w:t>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 xml:space="preserve">.bmp </w:t>
            </w: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B2_out</w:t>
            </w:r>
            <w:r w:rsidRPr="005E505E">
              <w:rPr>
                <w:rFonts w:ascii="Verdana" w:hAnsi="Verdana" w:cs="Tahoma"/>
                <w:sz w:val="16"/>
                <w:szCs w:val="16"/>
              </w:rPr>
              <w:t>.bmp</w:t>
            </w:r>
            <w:r>
              <w:rPr>
                <w:rFonts w:ascii="Verdana" w:hAnsi="Verdana" w:cs="Tahoma"/>
                <w:sz w:val="16"/>
                <w:szCs w:val="16"/>
              </w:rPr>
              <w:br/>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.bmp</w:t>
            </w:r>
            <w:r>
              <w:rPr>
                <w:rFonts w:ascii="Verdana" w:hAnsi="Verdana" w:cs="Tahoma"/>
                <w:sz w:val="16"/>
                <w:szCs w:val="16"/>
              </w:rPr>
              <w:t xml:space="preserve"> -&gt; path to image that will be changed</w:t>
            </w:r>
          </w:p>
          <w:p w14:paraId="0F473B12" w14:textId="77777777" w:rsidR="00A962B5" w:rsidRDefault="00A962B5" w:rsidP="00A962B5">
            <w:pPr>
              <w:pStyle w:val="TableContents"/>
              <w:tabs>
                <w:tab w:val="left" w:pos="566"/>
              </w:tabs>
              <w:ind w:left="283"/>
              <w:rPr>
                <w:rFonts w:ascii="Verdana" w:hAnsi="Verdana" w:cs="Tahoma"/>
                <w:sz w:val="16"/>
                <w:szCs w:val="16"/>
              </w:rPr>
            </w:pP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B2_out</w:t>
            </w:r>
            <w:r w:rsidRPr="005E505E">
              <w:rPr>
                <w:rFonts w:ascii="Verdana" w:hAnsi="Verdana" w:cs="Tahoma"/>
                <w:sz w:val="16"/>
                <w:szCs w:val="16"/>
              </w:rPr>
              <w:t>.bmp</w:t>
            </w:r>
            <w:r>
              <w:rPr>
                <w:rFonts w:ascii="Verdana" w:hAnsi="Verdana" w:cs="Tahoma"/>
                <w:sz w:val="16"/>
                <w:szCs w:val="16"/>
              </w:rPr>
              <w:t xml:space="preserve"> -&gt; path and name of newly generated image</w:t>
            </w:r>
          </w:p>
          <w:p w14:paraId="3AB1C91A" w14:textId="77777777" w:rsidR="00A962B5" w:rsidRDefault="00A962B5" w:rsidP="00A962B5">
            <w:pPr>
              <w:pStyle w:val="TableContents"/>
              <w:tabs>
                <w:tab w:val="left" w:pos="566"/>
              </w:tabs>
              <w:ind w:left="283"/>
              <w:rPr>
                <w:rFonts w:ascii="Verdana" w:hAnsi="Verdana" w:cs="Tahoma"/>
                <w:sz w:val="16"/>
                <w:szCs w:val="16"/>
              </w:rPr>
            </w:pPr>
            <w:r>
              <w:rPr>
                <w:rFonts w:ascii="Verdana" w:hAnsi="Verdana" w:cs="Tahoma"/>
                <w:sz w:val="16"/>
                <w:szCs w:val="16"/>
              </w:rPr>
              <w:t xml:space="preserve">“1.5” -&gt; factor used in calculating final value </w:t>
            </w:r>
          </w:p>
          <w:p w14:paraId="517CC0B0" w14:textId="77777777" w:rsidR="00A962B5" w:rsidRDefault="00A962B5" w:rsidP="00A962B5">
            <w:pPr>
              <w:pStyle w:val="TableContents"/>
              <w:tabs>
                <w:tab w:val="left" w:pos="566"/>
              </w:tabs>
              <w:ind w:left="283"/>
              <w:rPr>
                <w:rFonts w:ascii="Verdana" w:hAnsi="Verdana" w:cs="Tahoma"/>
                <w:sz w:val="16"/>
                <w:szCs w:val="16"/>
              </w:rPr>
            </w:pPr>
            <w:r>
              <w:rPr>
                <w:rFonts w:ascii="Verdana" w:hAnsi="Verdana" w:cs="Tahoma"/>
                <w:sz w:val="16"/>
                <w:szCs w:val="16"/>
              </w:rPr>
              <w:t>Working: The contrast function is iterating through the list of all pixels (of image) changing each pixel value firstly by centering with 128, later by putting factor and bringing 128 back. So the final function would look like: (value – 128)*factor + 128</w:t>
            </w:r>
          </w:p>
          <w:p w14:paraId="39F8FC66" w14:textId="77777777" w:rsidR="00A962B5" w:rsidRDefault="00A962B5" w:rsidP="00A962B5">
            <w:pPr>
              <w:pStyle w:val="TableContents"/>
              <w:tabs>
                <w:tab w:val="left" w:pos="566"/>
              </w:tabs>
              <w:ind w:left="283"/>
              <w:rPr>
                <w:rFonts w:ascii="Verdana" w:hAnsi="Verdana" w:cs="Tahoma"/>
                <w:sz w:val="16"/>
                <w:szCs w:val="16"/>
              </w:rPr>
            </w:pPr>
          </w:p>
          <w:p w14:paraId="1FF7B471" w14:textId="77777777" w:rsidR="00A962B5" w:rsidRDefault="00A962B5" w:rsidP="00A962B5">
            <w:pPr>
              <w:pStyle w:val="TableContents"/>
              <w:tabs>
                <w:tab w:val="left" w:pos="566"/>
              </w:tabs>
              <w:ind w:left="283"/>
              <w:rPr>
                <w:rFonts w:ascii="Verdana" w:hAnsi="Verdana" w:cs="Tahoma"/>
                <w:sz w:val="16"/>
                <w:szCs w:val="16"/>
              </w:rPr>
            </w:pPr>
            <w:r>
              <w:rPr>
                <w:rFonts w:ascii="Verdana" w:hAnsi="Verdana" w:cs="Tahoma"/>
                <w:sz w:val="16"/>
                <w:szCs w:val="16"/>
              </w:rPr>
              <w:t>Time efficiency: O(n) -&gt; n number of pixels, the operation is single passing each image</w:t>
            </w:r>
          </w:p>
          <w:p w14:paraId="7CD20F4A" w14:textId="77777777" w:rsidR="00A962B5" w:rsidRDefault="00A962B5" w:rsidP="00A962B5">
            <w:pPr>
              <w:pStyle w:val="TableContents"/>
              <w:tabs>
                <w:tab w:val="left" w:pos="566"/>
              </w:tabs>
              <w:ind w:left="283"/>
              <w:rPr>
                <w:rFonts w:ascii="Verdana" w:hAnsi="Verdana" w:cs="Tahoma"/>
                <w:sz w:val="16"/>
                <w:szCs w:val="16"/>
              </w:rPr>
            </w:pPr>
            <w:r>
              <w:rPr>
                <w:rFonts w:ascii="Verdana" w:hAnsi="Verdana" w:cs="Tahoma"/>
                <w:sz w:val="16"/>
                <w:szCs w:val="16"/>
              </w:rPr>
              <w:t xml:space="preserve">Memory efficiency O(n) -&gt; n number of pixels, the program isn’t editing existing image, but creating copy of them (with change)  </w:t>
            </w:r>
          </w:p>
          <w:p w14:paraId="21A18B96" w14:textId="0A830552" w:rsidR="005B0B26" w:rsidRPr="005B0B26" w:rsidRDefault="00A962B5" w:rsidP="005B0B26">
            <w:pPr>
              <w:pStyle w:val="TableContents"/>
              <w:tabs>
                <w:tab w:val="left" w:pos="566"/>
              </w:tabs>
              <w:ind w:left="283"/>
              <w:rPr>
                <w:rFonts w:ascii="Verdana" w:hAnsi="Verdana" w:cs="Tahoma"/>
                <w:sz w:val="16"/>
                <w:szCs w:val="16"/>
                <w:lang w:val="pl-PL"/>
              </w:rPr>
            </w:pPr>
            <w:r>
              <w:rPr>
                <w:rFonts w:ascii="Verdana" w:hAnsi="Verdana" w:cs="Tahoma"/>
                <w:sz w:val="16"/>
                <w:szCs w:val="16"/>
              </w:rPr>
              <w:lastRenderedPageBreak/>
              <w:t>Picture before:</w:t>
            </w:r>
            <w:r w:rsidR="005B0B26">
              <w:rPr>
                <w:rFonts w:ascii="Verdana" w:hAnsi="Verdana" w:cs="Tahoma"/>
                <w:sz w:val="16"/>
                <w:szCs w:val="16"/>
              </w:rPr>
              <w:t xml:space="preserve"> </w:t>
            </w:r>
            <w:r w:rsidR="00007B08" w:rsidRPr="005B0B26">
              <w:rPr>
                <w:rFonts w:ascii="Verdana" w:hAnsi="Verdana" w:cs="Tahoma"/>
                <w:noProof/>
                <w:sz w:val="16"/>
                <w:szCs w:val="16"/>
                <w:lang w:val="pl-PL"/>
              </w:rPr>
              <w:drawing>
                <wp:inline distT="0" distB="0" distL="0" distR="0" wp14:anchorId="483B4B28" wp14:editId="67498513">
                  <wp:extent cx="4879340" cy="4879340"/>
                  <wp:effectExtent l="0" t="0" r="0" b="0"/>
                  <wp:docPr id="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9340" cy="4879340"/>
                          </a:xfrm>
                          <a:prstGeom prst="rect">
                            <a:avLst/>
                          </a:prstGeom>
                          <a:noFill/>
                          <a:ln>
                            <a:noFill/>
                          </a:ln>
                        </pic:spPr>
                      </pic:pic>
                    </a:graphicData>
                  </a:graphic>
                </wp:inline>
              </w:drawing>
            </w:r>
          </w:p>
          <w:p w14:paraId="4D74BD27" w14:textId="77777777" w:rsidR="00A962B5" w:rsidRDefault="00A962B5" w:rsidP="00A962B5">
            <w:pPr>
              <w:pStyle w:val="TableContents"/>
              <w:tabs>
                <w:tab w:val="left" w:pos="566"/>
              </w:tabs>
              <w:ind w:left="283"/>
              <w:rPr>
                <w:rFonts w:ascii="Verdana" w:hAnsi="Verdana" w:cs="Tahoma"/>
                <w:sz w:val="16"/>
                <w:szCs w:val="16"/>
              </w:rPr>
            </w:pPr>
          </w:p>
          <w:p w14:paraId="12895BD6" w14:textId="678BC7BA" w:rsidR="00A962B5" w:rsidRDefault="00A962B5" w:rsidP="00A962B5">
            <w:pPr>
              <w:pStyle w:val="TableContents"/>
              <w:tabs>
                <w:tab w:val="left" w:pos="566"/>
              </w:tabs>
              <w:ind w:left="283"/>
              <w:rPr>
                <w:rFonts w:ascii="Verdana" w:hAnsi="Verdana" w:cs="Tahoma"/>
                <w:sz w:val="16"/>
                <w:szCs w:val="16"/>
              </w:rPr>
            </w:pPr>
            <w:r>
              <w:rPr>
                <w:rFonts w:ascii="Verdana" w:hAnsi="Verdana" w:cs="Tahoma"/>
                <w:sz w:val="16"/>
                <w:szCs w:val="16"/>
              </w:rPr>
              <w:lastRenderedPageBreak/>
              <w:t>Picture after:</w:t>
            </w:r>
            <w:r w:rsidR="005B0B26">
              <w:rPr>
                <w:rFonts w:ascii="Verdana" w:hAnsi="Verdana" w:cs="Tahoma"/>
                <w:sz w:val="16"/>
                <w:szCs w:val="16"/>
              </w:rPr>
              <w:t xml:space="preserve"> </w:t>
            </w:r>
            <w:r w:rsidR="00007B08">
              <w:rPr>
                <w:rFonts w:ascii="Verdana" w:hAnsi="Verdana" w:cs="Tahoma"/>
                <w:noProof/>
                <w:sz w:val="16"/>
                <w:szCs w:val="16"/>
              </w:rPr>
              <w:drawing>
                <wp:inline distT="0" distB="0" distL="0" distR="0" wp14:anchorId="25BF0D2F" wp14:editId="7FBF4374">
                  <wp:extent cx="4876800" cy="4876800"/>
                  <wp:effectExtent l="0" t="0" r="0"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3A94CBFA" w14:textId="77777777" w:rsidR="00A962B5" w:rsidRDefault="00A962B5" w:rsidP="00A962B5">
            <w:pPr>
              <w:pStyle w:val="TableContents"/>
              <w:tabs>
                <w:tab w:val="left" w:pos="566"/>
              </w:tabs>
              <w:ind w:left="283"/>
              <w:rPr>
                <w:rFonts w:ascii="Verdana" w:hAnsi="Verdana" w:cs="Tahoma"/>
                <w:sz w:val="16"/>
                <w:szCs w:val="16"/>
              </w:rPr>
            </w:pPr>
          </w:p>
          <w:p w14:paraId="7962083D" w14:textId="77777777" w:rsidR="00AA14EA" w:rsidRDefault="00AA14EA">
            <w:pPr>
              <w:pStyle w:val="TableContents"/>
              <w:numPr>
                <w:ilvl w:val="0"/>
                <w:numId w:val="1"/>
              </w:numPr>
              <w:tabs>
                <w:tab w:val="left" w:pos="566"/>
              </w:tabs>
              <w:rPr>
                <w:rFonts w:ascii="Verdana" w:hAnsi="Verdana" w:cs="Tahoma"/>
                <w:sz w:val="16"/>
                <w:szCs w:val="16"/>
              </w:rPr>
            </w:pPr>
            <w:r>
              <w:rPr>
                <w:rFonts w:ascii="Verdana" w:hAnsi="Verdana" w:cs="Tahoma"/>
                <w:sz w:val="16"/>
                <w:szCs w:val="16"/>
              </w:rPr>
              <w:t>Description (B3)</w:t>
            </w:r>
          </w:p>
          <w:p w14:paraId="40E304DF" w14:textId="77777777" w:rsidR="00A962B5" w:rsidRDefault="00A962B5" w:rsidP="00A962B5">
            <w:pPr>
              <w:pStyle w:val="TableContents"/>
              <w:tabs>
                <w:tab w:val="left" w:pos="566"/>
              </w:tabs>
              <w:ind w:left="283"/>
              <w:rPr>
                <w:rFonts w:ascii="Verdana" w:hAnsi="Verdana" w:cs="Tahoma"/>
                <w:sz w:val="16"/>
                <w:szCs w:val="16"/>
              </w:rPr>
            </w:pPr>
            <w:r>
              <w:rPr>
                <w:rFonts w:ascii="Verdana" w:hAnsi="Verdana" w:cs="Tahoma"/>
                <w:sz w:val="16"/>
                <w:szCs w:val="16"/>
              </w:rPr>
              <w:t>Command input:</w:t>
            </w:r>
            <w:r w:rsidRPr="005E505E">
              <w:t xml:space="preserve"> </w:t>
            </w:r>
            <w:r w:rsidRPr="005E505E">
              <w:rPr>
                <w:rFonts w:ascii="Verdana" w:hAnsi="Verdana" w:cs="Tahoma"/>
                <w:sz w:val="16"/>
                <w:szCs w:val="16"/>
              </w:rPr>
              <w:t>python myWonderfulImProcApp.py --</w:t>
            </w:r>
            <w:r w:rsidR="00BC73F4">
              <w:rPr>
                <w:rFonts w:ascii="Verdana" w:hAnsi="Verdana" w:cs="Tahoma"/>
                <w:sz w:val="16"/>
                <w:szCs w:val="16"/>
              </w:rPr>
              <w:t>negative</w:t>
            </w:r>
            <w:r w:rsidRPr="005E505E">
              <w:rPr>
                <w:rFonts w:ascii="Verdana" w:hAnsi="Verdana" w:cs="Tahoma"/>
                <w:sz w:val="16"/>
                <w:szCs w:val="16"/>
              </w:rPr>
              <w:t xml:space="preserve"> </w:t>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 xml:space="preserve">.bmp </w:t>
            </w: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B</w:t>
            </w:r>
            <w:r w:rsidR="00BC73F4">
              <w:rPr>
                <w:rFonts w:ascii="Verdana" w:hAnsi="Verdana" w:cs="Tahoma"/>
                <w:sz w:val="16"/>
                <w:szCs w:val="16"/>
              </w:rPr>
              <w:t>3</w:t>
            </w:r>
            <w:r>
              <w:rPr>
                <w:rFonts w:ascii="Verdana" w:hAnsi="Verdana" w:cs="Tahoma"/>
                <w:sz w:val="16"/>
                <w:szCs w:val="16"/>
              </w:rPr>
              <w:t>_out</w:t>
            </w:r>
            <w:r w:rsidRPr="005E505E">
              <w:rPr>
                <w:rFonts w:ascii="Verdana" w:hAnsi="Verdana" w:cs="Tahoma"/>
                <w:sz w:val="16"/>
                <w:szCs w:val="16"/>
              </w:rPr>
              <w:t>.bmp</w:t>
            </w:r>
            <w:r>
              <w:rPr>
                <w:rFonts w:ascii="Verdana" w:hAnsi="Verdana" w:cs="Tahoma"/>
                <w:sz w:val="16"/>
                <w:szCs w:val="16"/>
              </w:rPr>
              <w:br/>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.bmp</w:t>
            </w:r>
            <w:r>
              <w:rPr>
                <w:rFonts w:ascii="Verdana" w:hAnsi="Verdana" w:cs="Tahoma"/>
                <w:sz w:val="16"/>
                <w:szCs w:val="16"/>
              </w:rPr>
              <w:t xml:space="preserve"> -&gt; path to image that will be changed</w:t>
            </w:r>
          </w:p>
          <w:p w14:paraId="603EAA76" w14:textId="77777777" w:rsidR="00A962B5" w:rsidRDefault="00A962B5" w:rsidP="00BC73F4">
            <w:pPr>
              <w:pStyle w:val="TableContents"/>
              <w:tabs>
                <w:tab w:val="left" w:pos="566"/>
              </w:tabs>
              <w:ind w:left="283"/>
              <w:rPr>
                <w:rFonts w:ascii="Verdana" w:hAnsi="Verdana" w:cs="Tahoma"/>
                <w:sz w:val="16"/>
                <w:szCs w:val="16"/>
              </w:rPr>
            </w:pP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B</w:t>
            </w:r>
            <w:r w:rsidR="00BC73F4">
              <w:rPr>
                <w:rFonts w:ascii="Verdana" w:hAnsi="Verdana" w:cs="Tahoma"/>
                <w:sz w:val="16"/>
                <w:szCs w:val="16"/>
              </w:rPr>
              <w:t>3</w:t>
            </w:r>
            <w:r>
              <w:rPr>
                <w:rFonts w:ascii="Verdana" w:hAnsi="Verdana" w:cs="Tahoma"/>
                <w:sz w:val="16"/>
                <w:szCs w:val="16"/>
              </w:rPr>
              <w:t>_out</w:t>
            </w:r>
            <w:r w:rsidRPr="005E505E">
              <w:rPr>
                <w:rFonts w:ascii="Verdana" w:hAnsi="Verdana" w:cs="Tahoma"/>
                <w:sz w:val="16"/>
                <w:szCs w:val="16"/>
              </w:rPr>
              <w:t>.bmp</w:t>
            </w:r>
            <w:r>
              <w:rPr>
                <w:rFonts w:ascii="Verdana" w:hAnsi="Verdana" w:cs="Tahoma"/>
                <w:sz w:val="16"/>
                <w:szCs w:val="16"/>
              </w:rPr>
              <w:t xml:space="preserve"> -&gt; path and name of newly generated image</w:t>
            </w:r>
          </w:p>
          <w:p w14:paraId="5F1E6DB2" w14:textId="77777777" w:rsidR="00A962B5" w:rsidRDefault="00A962B5" w:rsidP="00A962B5">
            <w:pPr>
              <w:pStyle w:val="TableContents"/>
              <w:tabs>
                <w:tab w:val="left" w:pos="566"/>
              </w:tabs>
              <w:ind w:left="283"/>
              <w:rPr>
                <w:rFonts w:ascii="Verdana" w:hAnsi="Verdana" w:cs="Tahoma"/>
                <w:sz w:val="16"/>
                <w:szCs w:val="16"/>
              </w:rPr>
            </w:pPr>
          </w:p>
          <w:p w14:paraId="2D633708" w14:textId="77777777" w:rsidR="00A962B5" w:rsidRDefault="00A962B5" w:rsidP="00A962B5">
            <w:pPr>
              <w:pStyle w:val="TableContents"/>
              <w:tabs>
                <w:tab w:val="left" w:pos="566"/>
              </w:tabs>
              <w:ind w:left="283"/>
              <w:rPr>
                <w:rFonts w:ascii="Verdana" w:hAnsi="Verdana" w:cs="Tahoma"/>
                <w:sz w:val="16"/>
                <w:szCs w:val="16"/>
              </w:rPr>
            </w:pPr>
            <w:r>
              <w:rPr>
                <w:rFonts w:ascii="Verdana" w:hAnsi="Verdana" w:cs="Tahoma"/>
                <w:sz w:val="16"/>
                <w:szCs w:val="16"/>
              </w:rPr>
              <w:t xml:space="preserve">Working: </w:t>
            </w:r>
            <w:r w:rsidR="00BC73F4">
              <w:rPr>
                <w:rFonts w:ascii="Verdana" w:hAnsi="Verdana" w:cs="Tahoma"/>
                <w:sz w:val="16"/>
                <w:szCs w:val="16"/>
              </w:rPr>
              <w:t xml:space="preserve">Negative </w:t>
            </w:r>
            <w:proofErr w:type="spellStart"/>
            <w:r w:rsidR="00BC73F4">
              <w:rPr>
                <w:rFonts w:ascii="Verdana" w:hAnsi="Verdana" w:cs="Tahoma"/>
                <w:sz w:val="16"/>
                <w:szCs w:val="16"/>
              </w:rPr>
              <w:t>functon</w:t>
            </w:r>
            <w:proofErr w:type="spellEnd"/>
            <w:r w:rsidR="00BC73F4">
              <w:rPr>
                <w:rFonts w:ascii="Verdana" w:hAnsi="Verdana" w:cs="Tahoma"/>
                <w:sz w:val="16"/>
                <w:szCs w:val="16"/>
              </w:rPr>
              <w:t xml:space="preserve"> is putting each pixel to negation. It is done by going through each pixel by iteration and changing it value by: 255-value </w:t>
            </w:r>
          </w:p>
          <w:p w14:paraId="524300ED" w14:textId="77777777" w:rsidR="00A962B5" w:rsidRDefault="00A962B5" w:rsidP="00A962B5">
            <w:pPr>
              <w:pStyle w:val="TableContents"/>
              <w:tabs>
                <w:tab w:val="left" w:pos="566"/>
              </w:tabs>
              <w:ind w:left="283"/>
              <w:rPr>
                <w:rFonts w:ascii="Verdana" w:hAnsi="Verdana" w:cs="Tahoma"/>
                <w:sz w:val="16"/>
                <w:szCs w:val="16"/>
              </w:rPr>
            </w:pPr>
          </w:p>
          <w:p w14:paraId="6F8767D3" w14:textId="77777777" w:rsidR="00A962B5" w:rsidRDefault="00A962B5" w:rsidP="00A962B5">
            <w:pPr>
              <w:pStyle w:val="TableContents"/>
              <w:tabs>
                <w:tab w:val="left" w:pos="566"/>
              </w:tabs>
              <w:ind w:left="283"/>
              <w:rPr>
                <w:rFonts w:ascii="Verdana" w:hAnsi="Verdana" w:cs="Tahoma"/>
                <w:sz w:val="16"/>
                <w:szCs w:val="16"/>
              </w:rPr>
            </w:pPr>
            <w:r>
              <w:rPr>
                <w:rFonts w:ascii="Verdana" w:hAnsi="Verdana" w:cs="Tahoma"/>
                <w:sz w:val="16"/>
                <w:szCs w:val="16"/>
              </w:rPr>
              <w:t>Time efficiency: O(n) -&gt; n number of pixels, the operation is single passing each image</w:t>
            </w:r>
          </w:p>
          <w:p w14:paraId="38A700CA" w14:textId="77777777" w:rsidR="00A962B5" w:rsidRDefault="00A962B5" w:rsidP="00A962B5">
            <w:pPr>
              <w:pStyle w:val="TableContents"/>
              <w:tabs>
                <w:tab w:val="left" w:pos="566"/>
              </w:tabs>
              <w:ind w:left="283"/>
              <w:rPr>
                <w:rFonts w:ascii="Verdana" w:hAnsi="Verdana" w:cs="Tahoma"/>
                <w:sz w:val="16"/>
                <w:szCs w:val="16"/>
              </w:rPr>
            </w:pPr>
            <w:r>
              <w:rPr>
                <w:rFonts w:ascii="Verdana" w:hAnsi="Verdana" w:cs="Tahoma"/>
                <w:sz w:val="16"/>
                <w:szCs w:val="16"/>
              </w:rPr>
              <w:t xml:space="preserve">Memory efficiency O(n) -&gt; n number of pixels, the program isn’t editing existing image, but creating copy of them (with change)  </w:t>
            </w:r>
          </w:p>
          <w:p w14:paraId="79D61807" w14:textId="7DAC1E0A" w:rsidR="005B0B26" w:rsidRPr="005B0B26" w:rsidRDefault="00A962B5" w:rsidP="005B0B26">
            <w:pPr>
              <w:pStyle w:val="TableContents"/>
              <w:tabs>
                <w:tab w:val="left" w:pos="566"/>
              </w:tabs>
              <w:ind w:left="283"/>
              <w:rPr>
                <w:rFonts w:ascii="Verdana" w:hAnsi="Verdana" w:cs="Tahoma"/>
                <w:sz w:val="16"/>
                <w:szCs w:val="16"/>
                <w:lang w:val="pl-PL"/>
              </w:rPr>
            </w:pPr>
            <w:r>
              <w:rPr>
                <w:rFonts w:ascii="Verdana" w:hAnsi="Verdana" w:cs="Tahoma"/>
                <w:sz w:val="16"/>
                <w:szCs w:val="16"/>
              </w:rPr>
              <w:lastRenderedPageBreak/>
              <w:t>Picture before:</w:t>
            </w:r>
            <w:r w:rsidR="005B0B26">
              <w:rPr>
                <w:rFonts w:ascii="Verdana" w:hAnsi="Verdana" w:cs="Tahoma"/>
                <w:sz w:val="16"/>
                <w:szCs w:val="16"/>
              </w:rPr>
              <w:t xml:space="preserve"> </w:t>
            </w:r>
            <w:r w:rsidR="00007B08" w:rsidRPr="005B0B26">
              <w:rPr>
                <w:rFonts w:ascii="Verdana" w:hAnsi="Verdana" w:cs="Tahoma"/>
                <w:noProof/>
                <w:sz w:val="16"/>
                <w:szCs w:val="16"/>
                <w:lang w:val="pl-PL"/>
              </w:rPr>
              <w:drawing>
                <wp:inline distT="0" distB="0" distL="0" distR="0" wp14:anchorId="4297C855" wp14:editId="2015C17A">
                  <wp:extent cx="4879340" cy="4879340"/>
                  <wp:effectExtent l="0" t="0" r="0" b="0"/>
                  <wp:docPr id="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9340" cy="4879340"/>
                          </a:xfrm>
                          <a:prstGeom prst="rect">
                            <a:avLst/>
                          </a:prstGeom>
                          <a:noFill/>
                          <a:ln>
                            <a:noFill/>
                          </a:ln>
                        </pic:spPr>
                      </pic:pic>
                    </a:graphicData>
                  </a:graphic>
                </wp:inline>
              </w:drawing>
            </w:r>
          </w:p>
          <w:p w14:paraId="2564ABCC" w14:textId="77777777" w:rsidR="00A962B5" w:rsidRDefault="00A962B5" w:rsidP="00A962B5">
            <w:pPr>
              <w:pStyle w:val="TableContents"/>
              <w:tabs>
                <w:tab w:val="left" w:pos="566"/>
              </w:tabs>
              <w:ind w:left="283"/>
              <w:rPr>
                <w:rFonts w:ascii="Verdana" w:hAnsi="Verdana" w:cs="Tahoma"/>
                <w:sz w:val="16"/>
                <w:szCs w:val="16"/>
              </w:rPr>
            </w:pPr>
          </w:p>
          <w:p w14:paraId="221F7047" w14:textId="77777777" w:rsidR="005B0B26" w:rsidRDefault="005B0B26" w:rsidP="00A962B5">
            <w:pPr>
              <w:pStyle w:val="TableContents"/>
              <w:tabs>
                <w:tab w:val="left" w:pos="566"/>
              </w:tabs>
              <w:ind w:left="283"/>
              <w:rPr>
                <w:rFonts w:ascii="Verdana" w:hAnsi="Verdana" w:cs="Tahoma"/>
                <w:sz w:val="16"/>
                <w:szCs w:val="16"/>
              </w:rPr>
            </w:pPr>
          </w:p>
          <w:p w14:paraId="2B230BFE" w14:textId="046F2C6B" w:rsidR="00A962B5" w:rsidRDefault="00A962B5" w:rsidP="00A962B5">
            <w:pPr>
              <w:pStyle w:val="TableContents"/>
              <w:tabs>
                <w:tab w:val="left" w:pos="566"/>
              </w:tabs>
              <w:ind w:left="283"/>
              <w:rPr>
                <w:rFonts w:ascii="Verdana" w:hAnsi="Verdana" w:cs="Tahoma"/>
                <w:sz w:val="16"/>
                <w:szCs w:val="16"/>
              </w:rPr>
            </w:pPr>
            <w:r>
              <w:rPr>
                <w:rFonts w:ascii="Verdana" w:hAnsi="Verdana" w:cs="Tahoma"/>
                <w:sz w:val="16"/>
                <w:szCs w:val="16"/>
              </w:rPr>
              <w:lastRenderedPageBreak/>
              <w:t>Picture after:</w:t>
            </w:r>
            <w:r w:rsidR="005B0B26">
              <w:rPr>
                <w:rFonts w:ascii="Verdana" w:hAnsi="Verdana" w:cs="Tahoma"/>
                <w:sz w:val="16"/>
                <w:szCs w:val="16"/>
              </w:rPr>
              <w:t xml:space="preserve"> </w:t>
            </w:r>
            <w:r w:rsidR="00007B08">
              <w:rPr>
                <w:rFonts w:ascii="Verdana" w:hAnsi="Verdana" w:cs="Tahoma"/>
                <w:noProof/>
                <w:sz w:val="16"/>
                <w:szCs w:val="16"/>
              </w:rPr>
              <w:drawing>
                <wp:inline distT="0" distB="0" distL="0" distR="0" wp14:anchorId="53ED4CE1" wp14:editId="443D72F0">
                  <wp:extent cx="4876800" cy="4876800"/>
                  <wp:effectExtent l="0" t="0" r="0" b="0"/>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7A8FCB96" w14:textId="77777777" w:rsidR="00A962B5" w:rsidRDefault="00A962B5" w:rsidP="00A962B5">
            <w:pPr>
              <w:pStyle w:val="TableContents"/>
              <w:tabs>
                <w:tab w:val="left" w:pos="566"/>
              </w:tabs>
              <w:ind w:left="283"/>
              <w:rPr>
                <w:rFonts w:ascii="Verdana" w:hAnsi="Verdana" w:cs="Tahoma"/>
                <w:sz w:val="16"/>
                <w:szCs w:val="16"/>
              </w:rPr>
            </w:pPr>
          </w:p>
          <w:p w14:paraId="79824228" w14:textId="77777777" w:rsidR="00AA14EA" w:rsidRDefault="00AA14EA">
            <w:pPr>
              <w:pStyle w:val="TableContents"/>
              <w:numPr>
                <w:ilvl w:val="0"/>
                <w:numId w:val="1"/>
              </w:numPr>
              <w:tabs>
                <w:tab w:val="left" w:pos="566"/>
              </w:tabs>
              <w:rPr>
                <w:rFonts w:ascii="Verdana" w:hAnsi="Verdana" w:cs="Tahoma"/>
                <w:sz w:val="16"/>
                <w:szCs w:val="16"/>
              </w:rPr>
            </w:pPr>
            <w:r>
              <w:rPr>
                <w:rFonts w:ascii="Verdana" w:hAnsi="Verdana" w:cs="Tahoma"/>
                <w:sz w:val="16"/>
                <w:szCs w:val="16"/>
              </w:rPr>
              <w:t>Description (G1)</w:t>
            </w:r>
          </w:p>
          <w:p w14:paraId="153104BA" w14:textId="77777777" w:rsidR="00BC73F4" w:rsidRDefault="00BC73F4" w:rsidP="00BC73F4">
            <w:pPr>
              <w:pStyle w:val="TableContents"/>
              <w:tabs>
                <w:tab w:val="left" w:pos="566"/>
              </w:tabs>
              <w:ind w:left="283"/>
              <w:rPr>
                <w:rFonts w:ascii="Verdana" w:hAnsi="Verdana" w:cs="Tahoma"/>
                <w:sz w:val="16"/>
                <w:szCs w:val="16"/>
              </w:rPr>
            </w:pPr>
            <w:r>
              <w:rPr>
                <w:rFonts w:ascii="Verdana" w:hAnsi="Verdana" w:cs="Tahoma"/>
                <w:sz w:val="16"/>
                <w:szCs w:val="16"/>
              </w:rPr>
              <w:t>Command input:</w:t>
            </w:r>
            <w:r w:rsidRPr="005E505E">
              <w:t xml:space="preserve"> </w:t>
            </w:r>
            <w:r w:rsidRPr="005E505E">
              <w:rPr>
                <w:rFonts w:ascii="Verdana" w:hAnsi="Verdana" w:cs="Tahoma"/>
                <w:sz w:val="16"/>
                <w:szCs w:val="16"/>
              </w:rPr>
              <w:t>python myWonderfulImProcApp.py --</w:t>
            </w:r>
            <w:proofErr w:type="spellStart"/>
            <w:r>
              <w:rPr>
                <w:rFonts w:ascii="Verdana" w:hAnsi="Verdana" w:cs="Tahoma"/>
                <w:sz w:val="16"/>
                <w:szCs w:val="16"/>
              </w:rPr>
              <w:t>hflip</w:t>
            </w:r>
            <w:proofErr w:type="spellEnd"/>
            <w:r w:rsidRPr="005E505E">
              <w:rPr>
                <w:rFonts w:ascii="Verdana" w:hAnsi="Verdana" w:cs="Tahoma"/>
                <w:sz w:val="16"/>
                <w:szCs w:val="16"/>
              </w:rPr>
              <w:t xml:space="preserve"> </w:t>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 xml:space="preserve">.bmp </w:t>
            </w: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G1_out</w:t>
            </w:r>
            <w:r w:rsidRPr="005E505E">
              <w:rPr>
                <w:rFonts w:ascii="Verdana" w:hAnsi="Verdana" w:cs="Tahoma"/>
                <w:sz w:val="16"/>
                <w:szCs w:val="16"/>
              </w:rPr>
              <w:t>.bmp</w:t>
            </w:r>
            <w:r>
              <w:rPr>
                <w:rFonts w:ascii="Verdana" w:hAnsi="Verdana" w:cs="Tahoma"/>
                <w:sz w:val="16"/>
                <w:szCs w:val="16"/>
              </w:rPr>
              <w:br/>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.bmp</w:t>
            </w:r>
            <w:r>
              <w:rPr>
                <w:rFonts w:ascii="Verdana" w:hAnsi="Verdana" w:cs="Tahoma"/>
                <w:sz w:val="16"/>
                <w:szCs w:val="16"/>
              </w:rPr>
              <w:t xml:space="preserve"> -&gt; path to image that will be changed</w:t>
            </w:r>
          </w:p>
          <w:p w14:paraId="148F015B" w14:textId="77777777" w:rsidR="00BC73F4" w:rsidRDefault="00BC73F4" w:rsidP="00BC73F4">
            <w:pPr>
              <w:pStyle w:val="TableContents"/>
              <w:tabs>
                <w:tab w:val="left" w:pos="566"/>
              </w:tabs>
              <w:ind w:left="283"/>
              <w:rPr>
                <w:rFonts w:ascii="Verdana" w:hAnsi="Verdana" w:cs="Tahoma"/>
                <w:sz w:val="16"/>
                <w:szCs w:val="16"/>
              </w:rPr>
            </w:pP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G1_out</w:t>
            </w:r>
            <w:r w:rsidRPr="005E505E">
              <w:rPr>
                <w:rFonts w:ascii="Verdana" w:hAnsi="Verdana" w:cs="Tahoma"/>
                <w:sz w:val="16"/>
                <w:szCs w:val="16"/>
              </w:rPr>
              <w:t>.bmp</w:t>
            </w:r>
            <w:r>
              <w:rPr>
                <w:rFonts w:ascii="Verdana" w:hAnsi="Verdana" w:cs="Tahoma"/>
                <w:sz w:val="16"/>
                <w:szCs w:val="16"/>
              </w:rPr>
              <w:t xml:space="preserve"> -&gt; path and name of newly generated image</w:t>
            </w:r>
          </w:p>
          <w:p w14:paraId="4D33B2DC" w14:textId="77777777" w:rsidR="00BC73F4" w:rsidRDefault="00BC73F4" w:rsidP="00BC73F4">
            <w:pPr>
              <w:pStyle w:val="TableContents"/>
              <w:tabs>
                <w:tab w:val="left" w:pos="566"/>
              </w:tabs>
              <w:ind w:left="283"/>
              <w:rPr>
                <w:rFonts w:ascii="Verdana" w:hAnsi="Verdana" w:cs="Tahoma"/>
                <w:sz w:val="16"/>
                <w:szCs w:val="16"/>
              </w:rPr>
            </w:pPr>
          </w:p>
          <w:p w14:paraId="5361819B" w14:textId="77777777" w:rsidR="00BC73F4" w:rsidRDefault="00BC73F4" w:rsidP="00BC73F4">
            <w:pPr>
              <w:pStyle w:val="TableContents"/>
              <w:tabs>
                <w:tab w:val="left" w:pos="566"/>
              </w:tabs>
              <w:ind w:left="283"/>
              <w:rPr>
                <w:rFonts w:ascii="Verdana" w:hAnsi="Verdana" w:cs="Tahoma"/>
                <w:sz w:val="16"/>
                <w:szCs w:val="16"/>
              </w:rPr>
            </w:pPr>
            <w:r>
              <w:rPr>
                <w:rFonts w:ascii="Verdana" w:hAnsi="Verdana" w:cs="Tahoma"/>
                <w:sz w:val="16"/>
                <w:szCs w:val="16"/>
              </w:rPr>
              <w:t>Working: Horizontal flip is going firstly row by row, calculating the index of last pixel of the row. Later it is saving pixels of each row backwards to new pixel list.</w:t>
            </w:r>
          </w:p>
          <w:p w14:paraId="5EB5EF6C" w14:textId="77777777" w:rsidR="00BC73F4" w:rsidRDefault="00BC73F4" w:rsidP="00BC73F4">
            <w:pPr>
              <w:pStyle w:val="TableContents"/>
              <w:tabs>
                <w:tab w:val="left" w:pos="566"/>
              </w:tabs>
              <w:ind w:left="283"/>
              <w:rPr>
                <w:rFonts w:ascii="Verdana" w:hAnsi="Verdana" w:cs="Tahoma"/>
                <w:sz w:val="16"/>
                <w:szCs w:val="16"/>
              </w:rPr>
            </w:pPr>
          </w:p>
          <w:p w14:paraId="04AEF374" w14:textId="77777777" w:rsidR="00BC73F4" w:rsidRDefault="00BC73F4" w:rsidP="00BC73F4">
            <w:pPr>
              <w:pStyle w:val="TableContents"/>
              <w:tabs>
                <w:tab w:val="left" w:pos="566"/>
              </w:tabs>
              <w:ind w:left="283"/>
              <w:rPr>
                <w:rFonts w:ascii="Verdana" w:hAnsi="Verdana" w:cs="Tahoma"/>
                <w:sz w:val="16"/>
                <w:szCs w:val="16"/>
              </w:rPr>
            </w:pPr>
            <w:r>
              <w:rPr>
                <w:rFonts w:ascii="Verdana" w:hAnsi="Verdana" w:cs="Tahoma"/>
                <w:sz w:val="16"/>
                <w:szCs w:val="16"/>
              </w:rPr>
              <w:t>Time efficiency: O(n) -&gt; n number of pixels, the operation is single passing each image</w:t>
            </w:r>
          </w:p>
          <w:p w14:paraId="46BE6E39" w14:textId="77777777" w:rsidR="00BC73F4" w:rsidRDefault="00BC73F4" w:rsidP="00BC73F4">
            <w:pPr>
              <w:pStyle w:val="TableContents"/>
              <w:tabs>
                <w:tab w:val="left" w:pos="566"/>
              </w:tabs>
              <w:ind w:left="283"/>
              <w:rPr>
                <w:rFonts w:ascii="Verdana" w:hAnsi="Verdana" w:cs="Tahoma"/>
                <w:sz w:val="16"/>
                <w:szCs w:val="16"/>
              </w:rPr>
            </w:pPr>
            <w:r>
              <w:rPr>
                <w:rFonts w:ascii="Verdana" w:hAnsi="Verdana" w:cs="Tahoma"/>
                <w:sz w:val="16"/>
                <w:szCs w:val="16"/>
              </w:rPr>
              <w:t xml:space="preserve">Memory efficiency O(n) -&gt; n number of pixels, the program isn’t editing existing image, but creating copy of them (with change)  </w:t>
            </w:r>
          </w:p>
          <w:p w14:paraId="12976CAF" w14:textId="57195554" w:rsidR="005B0B26" w:rsidRPr="005B0B26" w:rsidRDefault="00BC73F4" w:rsidP="005B0B26">
            <w:pPr>
              <w:pStyle w:val="TableContents"/>
              <w:tabs>
                <w:tab w:val="left" w:pos="566"/>
              </w:tabs>
              <w:ind w:left="283"/>
              <w:rPr>
                <w:rFonts w:ascii="Verdana" w:hAnsi="Verdana" w:cs="Tahoma"/>
                <w:sz w:val="16"/>
                <w:szCs w:val="16"/>
                <w:lang w:val="pl-PL"/>
              </w:rPr>
            </w:pPr>
            <w:r>
              <w:rPr>
                <w:rFonts w:ascii="Verdana" w:hAnsi="Verdana" w:cs="Tahoma"/>
                <w:sz w:val="16"/>
                <w:szCs w:val="16"/>
              </w:rPr>
              <w:lastRenderedPageBreak/>
              <w:t>Picture before:</w:t>
            </w:r>
            <w:r w:rsidR="005B0B26">
              <w:rPr>
                <w:rFonts w:ascii="Verdana" w:hAnsi="Verdana" w:cs="Tahoma"/>
                <w:sz w:val="16"/>
                <w:szCs w:val="16"/>
              </w:rPr>
              <w:t xml:space="preserve"> </w:t>
            </w:r>
            <w:r w:rsidR="00007B08" w:rsidRPr="005B0B26">
              <w:rPr>
                <w:rFonts w:ascii="Verdana" w:hAnsi="Verdana" w:cs="Tahoma"/>
                <w:noProof/>
                <w:sz w:val="16"/>
                <w:szCs w:val="16"/>
                <w:lang w:val="pl-PL"/>
              </w:rPr>
              <w:drawing>
                <wp:inline distT="0" distB="0" distL="0" distR="0" wp14:anchorId="2FACD0AE" wp14:editId="08FC6E1F">
                  <wp:extent cx="4879340" cy="4879340"/>
                  <wp:effectExtent l="0" t="0" r="0" b="0"/>
                  <wp:docPr id="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9340" cy="4879340"/>
                          </a:xfrm>
                          <a:prstGeom prst="rect">
                            <a:avLst/>
                          </a:prstGeom>
                          <a:noFill/>
                          <a:ln>
                            <a:noFill/>
                          </a:ln>
                        </pic:spPr>
                      </pic:pic>
                    </a:graphicData>
                  </a:graphic>
                </wp:inline>
              </w:drawing>
            </w:r>
          </w:p>
          <w:p w14:paraId="56311F3C" w14:textId="77777777" w:rsidR="00BC73F4" w:rsidRDefault="00BC73F4" w:rsidP="00BC73F4">
            <w:pPr>
              <w:pStyle w:val="TableContents"/>
              <w:tabs>
                <w:tab w:val="left" w:pos="566"/>
              </w:tabs>
              <w:ind w:left="283"/>
              <w:rPr>
                <w:rFonts w:ascii="Verdana" w:hAnsi="Verdana" w:cs="Tahoma"/>
                <w:sz w:val="16"/>
                <w:szCs w:val="16"/>
              </w:rPr>
            </w:pPr>
          </w:p>
          <w:p w14:paraId="35881A56" w14:textId="77777777" w:rsidR="005B0B26" w:rsidRDefault="005B0B26" w:rsidP="00BC73F4">
            <w:pPr>
              <w:pStyle w:val="TableContents"/>
              <w:tabs>
                <w:tab w:val="left" w:pos="566"/>
              </w:tabs>
              <w:ind w:left="283"/>
              <w:rPr>
                <w:rFonts w:ascii="Verdana" w:hAnsi="Verdana" w:cs="Tahoma"/>
                <w:sz w:val="16"/>
                <w:szCs w:val="16"/>
              </w:rPr>
            </w:pPr>
          </w:p>
          <w:p w14:paraId="41673167" w14:textId="6D9F3B27" w:rsidR="00BC73F4" w:rsidRDefault="00BC73F4" w:rsidP="00BC73F4">
            <w:pPr>
              <w:pStyle w:val="TableContents"/>
              <w:tabs>
                <w:tab w:val="left" w:pos="566"/>
              </w:tabs>
              <w:ind w:left="283"/>
              <w:rPr>
                <w:rFonts w:ascii="Verdana" w:hAnsi="Verdana" w:cs="Tahoma"/>
                <w:sz w:val="16"/>
                <w:szCs w:val="16"/>
              </w:rPr>
            </w:pPr>
            <w:r>
              <w:rPr>
                <w:rFonts w:ascii="Verdana" w:hAnsi="Verdana" w:cs="Tahoma"/>
                <w:sz w:val="16"/>
                <w:szCs w:val="16"/>
              </w:rPr>
              <w:lastRenderedPageBreak/>
              <w:t>Picture after:</w:t>
            </w:r>
            <w:r w:rsidR="005B0B26">
              <w:rPr>
                <w:rFonts w:ascii="Verdana" w:hAnsi="Verdana" w:cs="Tahoma"/>
                <w:sz w:val="16"/>
                <w:szCs w:val="16"/>
              </w:rPr>
              <w:t xml:space="preserve"> </w:t>
            </w:r>
            <w:r w:rsidR="00007B08">
              <w:rPr>
                <w:rFonts w:ascii="Verdana" w:hAnsi="Verdana" w:cs="Tahoma"/>
                <w:noProof/>
                <w:sz w:val="16"/>
                <w:szCs w:val="16"/>
              </w:rPr>
              <w:drawing>
                <wp:inline distT="0" distB="0" distL="0" distR="0" wp14:anchorId="13CE6B85" wp14:editId="715F3C75">
                  <wp:extent cx="4876800" cy="4876800"/>
                  <wp:effectExtent l="0" t="0" r="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2EDF264B" w14:textId="77777777" w:rsidR="00BC73F4" w:rsidRDefault="00BC73F4" w:rsidP="00BC73F4">
            <w:pPr>
              <w:pStyle w:val="TableContents"/>
              <w:tabs>
                <w:tab w:val="left" w:pos="566"/>
              </w:tabs>
              <w:ind w:left="283"/>
              <w:rPr>
                <w:rFonts w:ascii="Verdana" w:hAnsi="Verdana" w:cs="Tahoma"/>
                <w:sz w:val="16"/>
                <w:szCs w:val="16"/>
              </w:rPr>
            </w:pPr>
          </w:p>
          <w:p w14:paraId="41CCD7F9" w14:textId="77777777" w:rsidR="00AA14EA" w:rsidRDefault="00AA14EA">
            <w:pPr>
              <w:pStyle w:val="TableContents"/>
              <w:numPr>
                <w:ilvl w:val="0"/>
                <w:numId w:val="1"/>
              </w:numPr>
              <w:tabs>
                <w:tab w:val="left" w:pos="566"/>
              </w:tabs>
              <w:rPr>
                <w:rFonts w:ascii="Verdana" w:hAnsi="Verdana" w:cs="Tahoma"/>
                <w:sz w:val="16"/>
                <w:szCs w:val="16"/>
              </w:rPr>
            </w:pPr>
            <w:r>
              <w:rPr>
                <w:rFonts w:ascii="Verdana" w:hAnsi="Verdana" w:cs="Tahoma"/>
                <w:sz w:val="16"/>
                <w:szCs w:val="16"/>
              </w:rPr>
              <w:t>Description (G2)</w:t>
            </w:r>
          </w:p>
          <w:p w14:paraId="6A86454B" w14:textId="77777777" w:rsidR="00BC73F4" w:rsidRDefault="00BC73F4" w:rsidP="00BC73F4">
            <w:pPr>
              <w:pStyle w:val="TableContents"/>
              <w:tabs>
                <w:tab w:val="left" w:pos="566"/>
              </w:tabs>
              <w:ind w:left="283"/>
              <w:rPr>
                <w:rFonts w:ascii="Verdana" w:hAnsi="Verdana" w:cs="Tahoma"/>
                <w:sz w:val="16"/>
                <w:szCs w:val="16"/>
              </w:rPr>
            </w:pPr>
            <w:r>
              <w:rPr>
                <w:rFonts w:ascii="Verdana" w:hAnsi="Verdana" w:cs="Tahoma"/>
                <w:sz w:val="16"/>
                <w:szCs w:val="16"/>
              </w:rPr>
              <w:t>Command input:</w:t>
            </w:r>
            <w:r w:rsidRPr="005E505E">
              <w:t xml:space="preserve"> </w:t>
            </w:r>
            <w:r w:rsidRPr="005E505E">
              <w:rPr>
                <w:rFonts w:ascii="Verdana" w:hAnsi="Verdana" w:cs="Tahoma"/>
                <w:sz w:val="16"/>
                <w:szCs w:val="16"/>
              </w:rPr>
              <w:t>python myWonderfulImProcApp.py --</w:t>
            </w:r>
            <w:proofErr w:type="spellStart"/>
            <w:r>
              <w:rPr>
                <w:rFonts w:ascii="Verdana" w:hAnsi="Verdana" w:cs="Tahoma"/>
                <w:sz w:val="16"/>
                <w:szCs w:val="16"/>
              </w:rPr>
              <w:t>vflip</w:t>
            </w:r>
            <w:proofErr w:type="spellEnd"/>
            <w:r w:rsidRPr="005E505E">
              <w:rPr>
                <w:rFonts w:ascii="Verdana" w:hAnsi="Verdana" w:cs="Tahoma"/>
                <w:sz w:val="16"/>
                <w:szCs w:val="16"/>
              </w:rPr>
              <w:t xml:space="preserve"> </w:t>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 xml:space="preserve">.bmp </w:t>
            </w: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G2_out</w:t>
            </w:r>
            <w:r w:rsidRPr="005E505E">
              <w:rPr>
                <w:rFonts w:ascii="Verdana" w:hAnsi="Verdana" w:cs="Tahoma"/>
                <w:sz w:val="16"/>
                <w:szCs w:val="16"/>
              </w:rPr>
              <w:t>.bmp</w:t>
            </w:r>
            <w:r>
              <w:rPr>
                <w:rFonts w:ascii="Verdana" w:hAnsi="Verdana" w:cs="Tahoma"/>
                <w:sz w:val="16"/>
                <w:szCs w:val="16"/>
              </w:rPr>
              <w:br/>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.bmp</w:t>
            </w:r>
            <w:r>
              <w:rPr>
                <w:rFonts w:ascii="Verdana" w:hAnsi="Verdana" w:cs="Tahoma"/>
                <w:sz w:val="16"/>
                <w:szCs w:val="16"/>
              </w:rPr>
              <w:t xml:space="preserve"> -&gt; path to image that will be changed</w:t>
            </w:r>
          </w:p>
          <w:p w14:paraId="3C1D4648" w14:textId="77777777" w:rsidR="00BC73F4" w:rsidRDefault="00BC73F4" w:rsidP="00BC73F4">
            <w:pPr>
              <w:pStyle w:val="TableContents"/>
              <w:tabs>
                <w:tab w:val="left" w:pos="566"/>
              </w:tabs>
              <w:ind w:left="283"/>
              <w:rPr>
                <w:rFonts w:ascii="Verdana" w:hAnsi="Verdana" w:cs="Tahoma"/>
                <w:sz w:val="16"/>
                <w:szCs w:val="16"/>
              </w:rPr>
            </w:pP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G2_out</w:t>
            </w:r>
            <w:r w:rsidRPr="005E505E">
              <w:rPr>
                <w:rFonts w:ascii="Verdana" w:hAnsi="Verdana" w:cs="Tahoma"/>
                <w:sz w:val="16"/>
                <w:szCs w:val="16"/>
              </w:rPr>
              <w:t>.bmp</w:t>
            </w:r>
            <w:r>
              <w:rPr>
                <w:rFonts w:ascii="Verdana" w:hAnsi="Verdana" w:cs="Tahoma"/>
                <w:sz w:val="16"/>
                <w:szCs w:val="16"/>
              </w:rPr>
              <w:t xml:space="preserve"> -&gt; path and name of newly generated image</w:t>
            </w:r>
          </w:p>
          <w:p w14:paraId="4A1E118C" w14:textId="77777777" w:rsidR="00BC73F4" w:rsidRDefault="00BC73F4" w:rsidP="00BC73F4">
            <w:pPr>
              <w:pStyle w:val="TableContents"/>
              <w:tabs>
                <w:tab w:val="left" w:pos="566"/>
              </w:tabs>
              <w:ind w:left="283"/>
              <w:rPr>
                <w:rFonts w:ascii="Verdana" w:hAnsi="Verdana" w:cs="Tahoma"/>
                <w:sz w:val="16"/>
                <w:szCs w:val="16"/>
              </w:rPr>
            </w:pPr>
          </w:p>
          <w:p w14:paraId="7E93F615" w14:textId="77777777" w:rsidR="00BC73F4" w:rsidRDefault="00BC73F4" w:rsidP="00BC73F4">
            <w:pPr>
              <w:pStyle w:val="TableContents"/>
              <w:tabs>
                <w:tab w:val="left" w:pos="566"/>
              </w:tabs>
              <w:ind w:left="283"/>
              <w:rPr>
                <w:rFonts w:ascii="Verdana" w:hAnsi="Verdana" w:cs="Tahoma"/>
                <w:sz w:val="16"/>
                <w:szCs w:val="16"/>
              </w:rPr>
            </w:pPr>
            <w:r>
              <w:rPr>
                <w:rFonts w:ascii="Verdana" w:hAnsi="Verdana" w:cs="Tahoma"/>
                <w:sz w:val="16"/>
                <w:szCs w:val="16"/>
              </w:rPr>
              <w:t>Working: Vertical flip is going firstly through the rows, calculating the starting pixel of all rows. Later it is saving pixels of each row in place</w:t>
            </w:r>
            <w:r w:rsidR="00D93D47">
              <w:rPr>
                <w:rFonts w:ascii="Verdana" w:hAnsi="Verdana" w:cs="Tahoma"/>
                <w:sz w:val="16"/>
                <w:szCs w:val="16"/>
              </w:rPr>
              <w:t xml:space="preserve"> of corresponding row (from bottom)</w:t>
            </w:r>
            <w:r>
              <w:rPr>
                <w:rFonts w:ascii="Verdana" w:hAnsi="Verdana" w:cs="Tahoma"/>
                <w:sz w:val="16"/>
                <w:szCs w:val="16"/>
              </w:rPr>
              <w:t>.</w:t>
            </w:r>
          </w:p>
          <w:p w14:paraId="0D5475C0" w14:textId="77777777" w:rsidR="00BC73F4" w:rsidRDefault="00BC73F4" w:rsidP="00BC73F4">
            <w:pPr>
              <w:pStyle w:val="TableContents"/>
              <w:tabs>
                <w:tab w:val="left" w:pos="566"/>
              </w:tabs>
              <w:ind w:left="283"/>
              <w:rPr>
                <w:rFonts w:ascii="Verdana" w:hAnsi="Verdana" w:cs="Tahoma"/>
                <w:sz w:val="16"/>
                <w:szCs w:val="16"/>
              </w:rPr>
            </w:pPr>
          </w:p>
          <w:p w14:paraId="7C35EC70" w14:textId="77777777" w:rsidR="00BC73F4" w:rsidRDefault="00BC73F4" w:rsidP="00BC73F4">
            <w:pPr>
              <w:pStyle w:val="TableContents"/>
              <w:tabs>
                <w:tab w:val="left" w:pos="566"/>
              </w:tabs>
              <w:ind w:left="283"/>
              <w:rPr>
                <w:rFonts w:ascii="Verdana" w:hAnsi="Verdana" w:cs="Tahoma"/>
                <w:sz w:val="16"/>
                <w:szCs w:val="16"/>
              </w:rPr>
            </w:pPr>
            <w:r>
              <w:rPr>
                <w:rFonts w:ascii="Verdana" w:hAnsi="Verdana" w:cs="Tahoma"/>
                <w:sz w:val="16"/>
                <w:szCs w:val="16"/>
              </w:rPr>
              <w:t>Time efficiency: O(n) -&gt; n number of pixels, the operation is single passing each image</w:t>
            </w:r>
          </w:p>
          <w:p w14:paraId="3BBC6C8A" w14:textId="77777777" w:rsidR="00BC73F4" w:rsidRDefault="00BC73F4" w:rsidP="00BC73F4">
            <w:pPr>
              <w:pStyle w:val="TableContents"/>
              <w:tabs>
                <w:tab w:val="left" w:pos="566"/>
              </w:tabs>
              <w:ind w:left="283"/>
              <w:rPr>
                <w:rFonts w:ascii="Verdana" w:hAnsi="Verdana" w:cs="Tahoma"/>
                <w:sz w:val="16"/>
                <w:szCs w:val="16"/>
              </w:rPr>
            </w:pPr>
            <w:r>
              <w:rPr>
                <w:rFonts w:ascii="Verdana" w:hAnsi="Verdana" w:cs="Tahoma"/>
                <w:sz w:val="16"/>
                <w:szCs w:val="16"/>
              </w:rPr>
              <w:t xml:space="preserve">Memory efficiency O(n) -&gt; n number of pixels, the program isn’t editing existing image, but creating copy of them (with change)  </w:t>
            </w:r>
          </w:p>
          <w:p w14:paraId="469CBAAE" w14:textId="386A2346" w:rsidR="005B0B26" w:rsidRPr="005B0B26" w:rsidRDefault="00BC73F4" w:rsidP="005B0B26">
            <w:pPr>
              <w:pStyle w:val="TableContents"/>
              <w:tabs>
                <w:tab w:val="left" w:pos="566"/>
              </w:tabs>
              <w:ind w:left="283"/>
              <w:rPr>
                <w:rFonts w:ascii="Verdana" w:hAnsi="Verdana" w:cs="Tahoma"/>
                <w:sz w:val="16"/>
                <w:szCs w:val="16"/>
                <w:lang w:val="pl-PL"/>
              </w:rPr>
            </w:pPr>
            <w:r>
              <w:rPr>
                <w:rFonts w:ascii="Verdana" w:hAnsi="Verdana" w:cs="Tahoma"/>
                <w:sz w:val="16"/>
                <w:szCs w:val="16"/>
              </w:rPr>
              <w:lastRenderedPageBreak/>
              <w:t>Picture before:</w:t>
            </w:r>
            <w:r w:rsidR="005B0B26">
              <w:rPr>
                <w:rFonts w:ascii="Verdana" w:hAnsi="Verdana" w:cs="Tahoma"/>
                <w:sz w:val="16"/>
                <w:szCs w:val="16"/>
              </w:rPr>
              <w:t xml:space="preserve"> </w:t>
            </w:r>
            <w:r w:rsidR="00007B08" w:rsidRPr="005B0B26">
              <w:rPr>
                <w:rFonts w:ascii="Verdana" w:hAnsi="Verdana" w:cs="Tahoma"/>
                <w:noProof/>
                <w:sz w:val="16"/>
                <w:szCs w:val="16"/>
                <w:lang w:val="pl-PL"/>
              </w:rPr>
              <w:drawing>
                <wp:inline distT="0" distB="0" distL="0" distR="0" wp14:anchorId="169D8AAB" wp14:editId="6DF057ED">
                  <wp:extent cx="4879340" cy="4879340"/>
                  <wp:effectExtent l="0" t="0" r="0" b="0"/>
                  <wp:docPr id="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9340" cy="4879340"/>
                          </a:xfrm>
                          <a:prstGeom prst="rect">
                            <a:avLst/>
                          </a:prstGeom>
                          <a:noFill/>
                          <a:ln>
                            <a:noFill/>
                          </a:ln>
                        </pic:spPr>
                      </pic:pic>
                    </a:graphicData>
                  </a:graphic>
                </wp:inline>
              </w:drawing>
            </w:r>
          </w:p>
          <w:p w14:paraId="05B2892B" w14:textId="77777777" w:rsidR="00BC73F4" w:rsidRDefault="00BC73F4" w:rsidP="00BC73F4">
            <w:pPr>
              <w:pStyle w:val="TableContents"/>
              <w:tabs>
                <w:tab w:val="left" w:pos="566"/>
              </w:tabs>
              <w:ind w:left="283"/>
              <w:rPr>
                <w:rFonts w:ascii="Verdana" w:hAnsi="Verdana" w:cs="Tahoma"/>
                <w:sz w:val="16"/>
                <w:szCs w:val="16"/>
              </w:rPr>
            </w:pPr>
          </w:p>
          <w:p w14:paraId="2D44F5F0" w14:textId="685E11B3" w:rsidR="00BC73F4" w:rsidRDefault="00BC73F4" w:rsidP="00BC73F4">
            <w:pPr>
              <w:pStyle w:val="TableContents"/>
              <w:tabs>
                <w:tab w:val="left" w:pos="566"/>
              </w:tabs>
              <w:ind w:left="283"/>
              <w:rPr>
                <w:rFonts w:ascii="Verdana" w:hAnsi="Verdana" w:cs="Tahoma"/>
                <w:sz w:val="16"/>
                <w:szCs w:val="16"/>
              </w:rPr>
            </w:pPr>
            <w:r>
              <w:rPr>
                <w:rFonts w:ascii="Verdana" w:hAnsi="Verdana" w:cs="Tahoma"/>
                <w:sz w:val="16"/>
                <w:szCs w:val="16"/>
              </w:rPr>
              <w:lastRenderedPageBreak/>
              <w:t>Picture after:</w:t>
            </w:r>
            <w:r w:rsidR="005B0B26">
              <w:rPr>
                <w:rFonts w:ascii="Verdana" w:hAnsi="Verdana" w:cs="Tahoma"/>
                <w:sz w:val="16"/>
                <w:szCs w:val="16"/>
              </w:rPr>
              <w:t xml:space="preserve"> </w:t>
            </w:r>
            <w:r w:rsidR="00007B08">
              <w:rPr>
                <w:rFonts w:ascii="Verdana" w:hAnsi="Verdana" w:cs="Tahoma"/>
                <w:noProof/>
                <w:sz w:val="16"/>
                <w:szCs w:val="16"/>
              </w:rPr>
              <w:drawing>
                <wp:inline distT="0" distB="0" distL="0" distR="0" wp14:anchorId="34DD857C" wp14:editId="258131BE">
                  <wp:extent cx="4876800" cy="4876800"/>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499BBE52" w14:textId="77777777" w:rsidR="00BC73F4" w:rsidRDefault="00BC73F4" w:rsidP="00BC73F4">
            <w:pPr>
              <w:pStyle w:val="TableContents"/>
              <w:tabs>
                <w:tab w:val="left" w:pos="566"/>
              </w:tabs>
              <w:ind w:left="283"/>
              <w:rPr>
                <w:rFonts w:ascii="Verdana" w:hAnsi="Verdana" w:cs="Tahoma"/>
                <w:sz w:val="16"/>
                <w:szCs w:val="16"/>
              </w:rPr>
            </w:pPr>
          </w:p>
          <w:p w14:paraId="76E12A39" w14:textId="77777777" w:rsidR="00AA14EA" w:rsidRDefault="00AA14EA">
            <w:pPr>
              <w:pStyle w:val="TableContents"/>
              <w:numPr>
                <w:ilvl w:val="0"/>
                <w:numId w:val="1"/>
              </w:numPr>
              <w:tabs>
                <w:tab w:val="left" w:pos="566"/>
              </w:tabs>
              <w:rPr>
                <w:rFonts w:ascii="Verdana" w:hAnsi="Verdana" w:cs="Tahoma"/>
                <w:sz w:val="16"/>
                <w:szCs w:val="16"/>
              </w:rPr>
            </w:pPr>
            <w:r>
              <w:rPr>
                <w:rFonts w:ascii="Verdana" w:hAnsi="Verdana" w:cs="Tahoma"/>
                <w:sz w:val="16"/>
                <w:szCs w:val="16"/>
              </w:rPr>
              <w:t>Description (G3)</w:t>
            </w:r>
          </w:p>
          <w:p w14:paraId="371DD620" w14:textId="77777777" w:rsidR="00D93D47" w:rsidRDefault="00D93D47" w:rsidP="00D93D47">
            <w:pPr>
              <w:pStyle w:val="TableContents"/>
              <w:tabs>
                <w:tab w:val="left" w:pos="566"/>
              </w:tabs>
              <w:ind w:left="283"/>
              <w:rPr>
                <w:rFonts w:ascii="Verdana" w:hAnsi="Verdana" w:cs="Tahoma"/>
                <w:sz w:val="16"/>
                <w:szCs w:val="16"/>
              </w:rPr>
            </w:pPr>
            <w:r>
              <w:rPr>
                <w:rFonts w:ascii="Verdana" w:hAnsi="Verdana" w:cs="Tahoma"/>
                <w:sz w:val="16"/>
                <w:szCs w:val="16"/>
              </w:rPr>
              <w:t>Command input:</w:t>
            </w:r>
            <w:r w:rsidRPr="005E505E">
              <w:t xml:space="preserve"> </w:t>
            </w:r>
            <w:r w:rsidRPr="005E505E">
              <w:rPr>
                <w:rFonts w:ascii="Verdana" w:hAnsi="Verdana" w:cs="Tahoma"/>
                <w:sz w:val="16"/>
                <w:szCs w:val="16"/>
              </w:rPr>
              <w:t>python myWonderfulImProcApp.py --</w:t>
            </w:r>
            <w:proofErr w:type="spellStart"/>
            <w:r>
              <w:rPr>
                <w:rFonts w:ascii="Verdana" w:hAnsi="Verdana" w:cs="Tahoma"/>
                <w:sz w:val="16"/>
                <w:szCs w:val="16"/>
              </w:rPr>
              <w:t>dflip</w:t>
            </w:r>
            <w:proofErr w:type="spellEnd"/>
            <w:r w:rsidRPr="005E505E">
              <w:rPr>
                <w:rFonts w:ascii="Verdana" w:hAnsi="Verdana" w:cs="Tahoma"/>
                <w:sz w:val="16"/>
                <w:szCs w:val="16"/>
              </w:rPr>
              <w:t xml:space="preserve"> </w:t>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 xml:space="preserve">.bmp </w:t>
            </w: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G3_out</w:t>
            </w:r>
            <w:r w:rsidRPr="005E505E">
              <w:rPr>
                <w:rFonts w:ascii="Verdana" w:hAnsi="Verdana" w:cs="Tahoma"/>
                <w:sz w:val="16"/>
                <w:szCs w:val="16"/>
              </w:rPr>
              <w:t>.bmp</w:t>
            </w:r>
            <w:r>
              <w:rPr>
                <w:rFonts w:ascii="Verdana" w:hAnsi="Verdana" w:cs="Tahoma"/>
                <w:sz w:val="16"/>
                <w:szCs w:val="16"/>
              </w:rPr>
              <w:br/>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.bmp</w:t>
            </w:r>
            <w:r>
              <w:rPr>
                <w:rFonts w:ascii="Verdana" w:hAnsi="Verdana" w:cs="Tahoma"/>
                <w:sz w:val="16"/>
                <w:szCs w:val="16"/>
              </w:rPr>
              <w:t xml:space="preserve"> -&gt; path to image that will be changed</w:t>
            </w:r>
          </w:p>
          <w:p w14:paraId="0EAC6890" w14:textId="77777777" w:rsidR="00D93D47" w:rsidRDefault="00D93D47" w:rsidP="00D93D47">
            <w:pPr>
              <w:pStyle w:val="TableContents"/>
              <w:tabs>
                <w:tab w:val="left" w:pos="566"/>
              </w:tabs>
              <w:ind w:left="283"/>
              <w:rPr>
                <w:rFonts w:ascii="Verdana" w:hAnsi="Verdana" w:cs="Tahoma"/>
                <w:sz w:val="16"/>
                <w:szCs w:val="16"/>
              </w:rPr>
            </w:pP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G3_out</w:t>
            </w:r>
            <w:r w:rsidRPr="005E505E">
              <w:rPr>
                <w:rFonts w:ascii="Verdana" w:hAnsi="Verdana" w:cs="Tahoma"/>
                <w:sz w:val="16"/>
                <w:szCs w:val="16"/>
              </w:rPr>
              <w:t>.bmp</w:t>
            </w:r>
            <w:r>
              <w:rPr>
                <w:rFonts w:ascii="Verdana" w:hAnsi="Verdana" w:cs="Tahoma"/>
                <w:sz w:val="16"/>
                <w:szCs w:val="16"/>
              </w:rPr>
              <w:t xml:space="preserve"> -&gt; path and name of newly generated image</w:t>
            </w:r>
          </w:p>
          <w:p w14:paraId="0734151D" w14:textId="77777777" w:rsidR="00D93D47" w:rsidRDefault="00D93D47" w:rsidP="00D93D47">
            <w:pPr>
              <w:pStyle w:val="TableContents"/>
              <w:tabs>
                <w:tab w:val="left" w:pos="566"/>
              </w:tabs>
              <w:ind w:left="283"/>
              <w:rPr>
                <w:rFonts w:ascii="Verdana" w:hAnsi="Verdana" w:cs="Tahoma"/>
                <w:sz w:val="16"/>
                <w:szCs w:val="16"/>
              </w:rPr>
            </w:pPr>
          </w:p>
          <w:p w14:paraId="741AA0DF" w14:textId="77777777" w:rsidR="00D93D47" w:rsidRDefault="00D93D47" w:rsidP="00D93D47">
            <w:pPr>
              <w:pStyle w:val="TableContents"/>
              <w:tabs>
                <w:tab w:val="left" w:pos="566"/>
              </w:tabs>
              <w:ind w:left="283"/>
              <w:rPr>
                <w:rFonts w:ascii="Verdana" w:hAnsi="Verdana" w:cs="Tahoma"/>
                <w:sz w:val="16"/>
                <w:szCs w:val="16"/>
              </w:rPr>
            </w:pPr>
            <w:r>
              <w:rPr>
                <w:rFonts w:ascii="Verdana" w:hAnsi="Verdana" w:cs="Tahoma"/>
                <w:sz w:val="16"/>
                <w:szCs w:val="16"/>
              </w:rPr>
              <w:t xml:space="preserve">Working: Diagonal flip is going firstly through all rows, and then all columns applying horizontal flip on all rows and later vertical flip on all columns. </w:t>
            </w:r>
          </w:p>
          <w:p w14:paraId="3C9A72B7" w14:textId="77777777" w:rsidR="00D93D47" w:rsidRDefault="00D93D47" w:rsidP="00D93D47">
            <w:pPr>
              <w:pStyle w:val="TableContents"/>
              <w:tabs>
                <w:tab w:val="left" w:pos="566"/>
              </w:tabs>
              <w:ind w:left="283"/>
              <w:rPr>
                <w:rFonts w:ascii="Verdana" w:hAnsi="Verdana" w:cs="Tahoma"/>
                <w:sz w:val="16"/>
                <w:szCs w:val="16"/>
              </w:rPr>
            </w:pPr>
          </w:p>
          <w:p w14:paraId="0C2F98F2" w14:textId="77777777" w:rsidR="00D93D47" w:rsidRDefault="00D93D47" w:rsidP="00D93D47">
            <w:pPr>
              <w:pStyle w:val="TableContents"/>
              <w:tabs>
                <w:tab w:val="left" w:pos="566"/>
              </w:tabs>
              <w:ind w:left="283"/>
              <w:rPr>
                <w:rFonts w:ascii="Verdana" w:hAnsi="Verdana" w:cs="Tahoma"/>
                <w:sz w:val="16"/>
                <w:szCs w:val="16"/>
              </w:rPr>
            </w:pPr>
            <w:r>
              <w:rPr>
                <w:rFonts w:ascii="Verdana" w:hAnsi="Verdana" w:cs="Tahoma"/>
                <w:sz w:val="16"/>
                <w:szCs w:val="16"/>
              </w:rPr>
              <w:t>Time efficiency: O(n) -&gt; n number of pixels, the operation is single passing each image</w:t>
            </w:r>
          </w:p>
          <w:p w14:paraId="190B33D0" w14:textId="77777777" w:rsidR="00D93D47" w:rsidRDefault="00D93D47" w:rsidP="00D93D47">
            <w:pPr>
              <w:pStyle w:val="TableContents"/>
              <w:tabs>
                <w:tab w:val="left" w:pos="566"/>
              </w:tabs>
              <w:ind w:left="283"/>
              <w:rPr>
                <w:rFonts w:ascii="Verdana" w:hAnsi="Verdana" w:cs="Tahoma"/>
                <w:sz w:val="16"/>
                <w:szCs w:val="16"/>
              </w:rPr>
            </w:pPr>
            <w:r>
              <w:rPr>
                <w:rFonts w:ascii="Verdana" w:hAnsi="Verdana" w:cs="Tahoma"/>
                <w:sz w:val="16"/>
                <w:szCs w:val="16"/>
              </w:rPr>
              <w:t xml:space="preserve">Memory efficiency O(n) -&gt; n number of pixels, the program isn’t editing existing image, but creating copy of them (with change)  </w:t>
            </w:r>
          </w:p>
          <w:p w14:paraId="5DCF795E" w14:textId="6FF2FA08" w:rsidR="005B0B26" w:rsidRPr="005B0B26" w:rsidRDefault="00D93D47" w:rsidP="005B0B26">
            <w:pPr>
              <w:pStyle w:val="TableContents"/>
              <w:tabs>
                <w:tab w:val="left" w:pos="566"/>
              </w:tabs>
              <w:ind w:left="283"/>
              <w:rPr>
                <w:rFonts w:ascii="Verdana" w:hAnsi="Verdana" w:cs="Tahoma"/>
                <w:sz w:val="16"/>
                <w:szCs w:val="16"/>
                <w:lang w:val="pl-PL"/>
              </w:rPr>
            </w:pPr>
            <w:r>
              <w:rPr>
                <w:rFonts w:ascii="Verdana" w:hAnsi="Verdana" w:cs="Tahoma"/>
                <w:sz w:val="16"/>
                <w:szCs w:val="16"/>
              </w:rPr>
              <w:lastRenderedPageBreak/>
              <w:t>Picture before:</w:t>
            </w:r>
            <w:r w:rsidR="005B0B26">
              <w:rPr>
                <w:rFonts w:ascii="Verdana" w:hAnsi="Verdana" w:cs="Tahoma"/>
                <w:sz w:val="16"/>
                <w:szCs w:val="16"/>
              </w:rPr>
              <w:t xml:space="preserve"> </w:t>
            </w:r>
            <w:r w:rsidR="00007B08" w:rsidRPr="005B0B26">
              <w:rPr>
                <w:rFonts w:ascii="Verdana" w:hAnsi="Verdana" w:cs="Tahoma"/>
                <w:noProof/>
                <w:sz w:val="16"/>
                <w:szCs w:val="16"/>
                <w:lang w:val="pl-PL"/>
              </w:rPr>
              <w:drawing>
                <wp:inline distT="0" distB="0" distL="0" distR="0" wp14:anchorId="63FE87D2" wp14:editId="434CAF6E">
                  <wp:extent cx="4879340" cy="4879340"/>
                  <wp:effectExtent l="0" t="0" r="0" b="0"/>
                  <wp:docPr id="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9340" cy="4879340"/>
                          </a:xfrm>
                          <a:prstGeom prst="rect">
                            <a:avLst/>
                          </a:prstGeom>
                          <a:noFill/>
                          <a:ln>
                            <a:noFill/>
                          </a:ln>
                        </pic:spPr>
                      </pic:pic>
                    </a:graphicData>
                  </a:graphic>
                </wp:inline>
              </w:drawing>
            </w:r>
          </w:p>
          <w:p w14:paraId="7B6FFDEF" w14:textId="77777777" w:rsidR="00D93D47" w:rsidRDefault="00D93D47" w:rsidP="00D93D47">
            <w:pPr>
              <w:pStyle w:val="TableContents"/>
              <w:tabs>
                <w:tab w:val="left" w:pos="566"/>
              </w:tabs>
              <w:ind w:left="283"/>
              <w:rPr>
                <w:rFonts w:ascii="Verdana" w:hAnsi="Verdana" w:cs="Tahoma"/>
                <w:sz w:val="16"/>
                <w:szCs w:val="16"/>
              </w:rPr>
            </w:pPr>
          </w:p>
          <w:p w14:paraId="126DC485" w14:textId="77777777" w:rsidR="005B0B26" w:rsidRDefault="005B0B26" w:rsidP="00D93D47">
            <w:pPr>
              <w:pStyle w:val="TableContents"/>
              <w:tabs>
                <w:tab w:val="left" w:pos="566"/>
              </w:tabs>
              <w:ind w:left="283"/>
              <w:rPr>
                <w:rFonts w:ascii="Verdana" w:hAnsi="Verdana" w:cs="Tahoma"/>
                <w:sz w:val="16"/>
                <w:szCs w:val="16"/>
              </w:rPr>
            </w:pPr>
          </w:p>
          <w:p w14:paraId="1818DE30" w14:textId="338CE979" w:rsidR="00D93D47" w:rsidRDefault="00D93D47" w:rsidP="00D93D47">
            <w:pPr>
              <w:pStyle w:val="TableContents"/>
              <w:tabs>
                <w:tab w:val="left" w:pos="566"/>
              </w:tabs>
              <w:ind w:left="283"/>
              <w:rPr>
                <w:rFonts w:ascii="Verdana" w:hAnsi="Verdana" w:cs="Tahoma"/>
                <w:sz w:val="16"/>
                <w:szCs w:val="16"/>
              </w:rPr>
            </w:pPr>
            <w:r>
              <w:rPr>
                <w:rFonts w:ascii="Verdana" w:hAnsi="Verdana" w:cs="Tahoma"/>
                <w:sz w:val="16"/>
                <w:szCs w:val="16"/>
              </w:rPr>
              <w:lastRenderedPageBreak/>
              <w:t>Picture after:</w:t>
            </w:r>
            <w:r w:rsidR="005B0B26">
              <w:rPr>
                <w:rFonts w:ascii="Verdana" w:hAnsi="Verdana" w:cs="Tahoma"/>
                <w:sz w:val="16"/>
                <w:szCs w:val="16"/>
              </w:rPr>
              <w:t xml:space="preserve"> </w:t>
            </w:r>
            <w:r w:rsidR="00007B08">
              <w:rPr>
                <w:rFonts w:ascii="Verdana" w:hAnsi="Verdana" w:cs="Tahoma"/>
                <w:noProof/>
                <w:sz w:val="16"/>
                <w:szCs w:val="16"/>
              </w:rPr>
              <w:drawing>
                <wp:inline distT="0" distB="0" distL="0" distR="0" wp14:anchorId="36AD7A93" wp14:editId="57535912">
                  <wp:extent cx="4876800" cy="4876800"/>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0D108FF0" w14:textId="77777777" w:rsidR="00D93D47" w:rsidRDefault="00D93D47" w:rsidP="00D93D47">
            <w:pPr>
              <w:pStyle w:val="TableContents"/>
              <w:tabs>
                <w:tab w:val="left" w:pos="566"/>
              </w:tabs>
              <w:ind w:left="283"/>
              <w:rPr>
                <w:rFonts w:ascii="Verdana" w:hAnsi="Verdana" w:cs="Tahoma"/>
                <w:sz w:val="16"/>
                <w:szCs w:val="16"/>
              </w:rPr>
            </w:pPr>
          </w:p>
          <w:p w14:paraId="4F6E9C04" w14:textId="77777777" w:rsidR="00AA14EA" w:rsidRDefault="00AA14EA">
            <w:pPr>
              <w:pStyle w:val="TableContents"/>
              <w:numPr>
                <w:ilvl w:val="0"/>
                <w:numId w:val="1"/>
              </w:numPr>
              <w:tabs>
                <w:tab w:val="left" w:pos="566"/>
              </w:tabs>
              <w:rPr>
                <w:rFonts w:ascii="Verdana" w:hAnsi="Verdana" w:cs="Tahoma"/>
                <w:sz w:val="16"/>
                <w:szCs w:val="16"/>
              </w:rPr>
            </w:pPr>
            <w:r>
              <w:rPr>
                <w:rFonts w:ascii="Verdana" w:hAnsi="Verdana" w:cs="Tahoma"/>
                <w:sz w:val="16"/>
                <w:szCs w:val="16"/>
              </w:rPr>
              <w:t>Description (G4)</w:t>
            </w:r>
          </w:p>
          <w:p w14:paraId="61641746" w14:textId="77777777" w:rsidR="00D93D47" w:rsidRDefault="00D93D47" w:rsidP="00D93D47">
            <w:pPr>
              <w:pStyle w:val="TableContents"/>
              <w:tabs>
                <w:tab w:val="left" w:pos="566"/>
              </w:tabs>
              <w:ind w:left="283"/>
              <w:rPr>
                <w:rFonts w:ascii="Verdana" w:hAnsi="Verdana" w:cs="Tahoma"/>
                <w:sz w:val="16"/>
                <w:szCs w:val="16"/>
              </w:rPr>
            </w:pPr>
            <w:r>
              <w:rPr>
                <w:rFonts w:ascii="Verdana" w:hAnsi="Verdana" w:cs="Tahoma"/>
                <w:sz w:val="16"/>
                <w:szCs w:val="16"/>
              </w:rPr>
              <w:t>Command input:</w:t>
            </w:r>
            <w:r w:rsidRPr="005E505E">
              <w:t xml:space="preserve"> </w:t>
            </w:r>
            <w:r w:rsidRPr="005E505E">
              <w:rPr>
                <w:rFonts w:ascii="Verdana" w:hAnsi="Verdana" w:cs="Tahoma"/>
                <w:sz w:val="16"/>
                <w:szCs w:val="16"/>
              </w:rPr>
              <w:t xml:space="preserve">python myWonderfulImProcApp.py </w:t>
            </w:r>
            <w:r>
              <w:rPr>
                <w:rFonts w:ascii="Verdana" w:hAnsi="Verdana" w:cs="Tahoma"/>
                <w:sz w:val="16"/>
                <w:szCs w:val="16"/>
              </w:rPr>
              <w:t>-–shrink 2</w:t>
            </w:r>
            <w:r w:rsidRPr="005E505E">
              <w:rPr>
                <w:rFonts w:ascii="Verdana" w:hAnsi="Verdana" w:cs="Tahoma"/>
                <w:sz w:val="16"/>
                <w:szCs w:val="16"/>
              </w:rPr>
              <w:t xml:space="preserve"> </w:t>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 xml:space="preserve">.bmp </w:t>
            </w: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G3_out</w:t>
            </w:r>
            <w:r w:rsidRPr="005E505E">
              <w:rPr>
                <w:rFonts w:ascii="Verdana" w:hAnsi="Verdana" w:cs="Tahoma"/>
                <w:sz w:val="16"/>
                <w:szCs w:val="16"/>
              </w:rPr>
              <w:t>.bmp</w:t>
            </w:r>
            <w:r>
              <w:rPr>
                <w:rFonts w:ascii="Verdana" w:hAnsi="Verdana" w:cs="Tahoma"/>
                <w:sz w:val="16"/>
                <w:szCs w:val="16"/>
              </w:rPr>
              <w:br/>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.bmp</w:t>
            </w:r>
            <w:r>
              <w:rPr>
                <w:rFonts w:ascii="Verdana" w:hAnsi="Verdana" w:cs="Tahoma"/>
                <w:sz w:val="16"/>
                <w:szCs w:val="16"/>
              </w:rPr>
              <w:t xml:space="preserve"> -&gt; path to image that will be changed</w:t>
            </w:r>
          </w:p>
          <w:p w14:paraId="57DDBFC1" w14:textId="77777777" w:rsidR="00D93D47" w:rsidRDefault="00D93D47" w:rsidP="00D93D47">
            <w:pPr>
              <w:pStyle w:val="TableContents"/>
              <w:tabs>
                <w:tab w:val="left" w:pos="566"/>
              </w:tabs>
              <w:ind w:left="283"/>
              <w:rPr>
                <w:rFonts w:ascii="Verdana" w:hAnsi="Verdana" w:cs="Tahoma"/>
                <w:sz w:val="16"/>
                <w:szCs w:val="16"/>
              </w:rPr>
            </w:pP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G3_out</w:t>
            </w:r>
            <w:r w:rsidRPr="005E505E">
              <w:rPr>
                <w:rFonts w:ascii="Verdana" w:hAnsi="Verdana" w:cs="Tahoma"/>
                <w:sz w:val="16"/>
                <w:szCs w:val="16"/>
              </w:rPr>
              <w:t>.bmp</w:t>
            </w:r>
            <w:r>
              <w:rPr>
                <w:rFonts w:ascii="Verdana" w:hAnsi="Verdana" w:cs="Tahoma"/>
                <w:sz w:val="16"/>
                <w:szCs w:val="16"/>
              </w:rPr>
              <w:t xml:space="preserve"> -&gt; path and name of newly generated image</w:t>
            </w:r>
          </w:p>
          <w:p w14:paraId="71123B75" w14:textId="77777777" w:rsidR="00D93D47" w:rsidRDefault="00D93D47" w:rsidP="00D93D47">
            <w:pPr>
              <w:pStyle w:val="TableContents"/>
              <w:tabs>
                <w:tab w:val="left" w:pos="566"/>
              </w:tabs>
              <w:ind w:left="283"/>
              <w:rPr>
                <w:rFonts w:ascii="Verdana" w:hAnsi="Verdana" w:cs="Tahoma"/>
                <w:sz w:val="16"/>
                <w:szCs w:val="16"/>
              </w:rPr>
            </w:pPr>
            <w:r>
              <w:rPr>
                <w:rFonts w:ascii="Verdana" w:hAnsi="Verdana" w:cs="Tahoma"/>
                <w:sz w:val="16"/>
                <w:szCs w:val="16"/>
              </w:rPr>
              <w:t>“2” -&gt; integer factor (shrinking image by dividing via this number)</w:t>
            </w:r>
          </w:p>
          <w:p w14:paraId="637FEA5E" w14:textId="77777777" w:rsidR="00D93D47" w:rsidRDefault="00D93D47" w:rsidP="00D93D47">
            <w:pPr>
              <w:pStyle w:val="TableContents"/>
              <w:tabs>
                <w:tab w:val="left" w:pos="566"/>
              </w:tabs>
              <w:rPr>
                <w:rFonts w:ascii="Verdana" w:hAnsi="Verdana" w:cs="Tahoma"/>
                <w:sz w:val="16"/>
                <w:szCs w:val="16"/>
              </w:rPr>
            </w:pPr>
          </w:p>
          <w:p w14:paraId="3D4F0385" w14:textId="77777777" w:rsidR="00D93D47" w:rsidRDefault="00D93D47" w:rsidP="00D93D47">
            <w:pPr>
              <w:pStyle w:val="TableContents"/>
              <w:tabs>
                <w:tab w:val="left" w:pos="566"/>
              </w:tabs>
              <w:ind w:left="283"/>
              <w:rPr>
                <w:rFonts w:ascii="Verdana" w:hAnsi="Verdana" w:cs="Tahoma"/>
                <w:sz w:val="16"/>
                <w:szCs w:val="16"/>
              </w:rPr>
            </w:pPr>
            <w:r>
              <w:rPr>
                <w:rFonts w:ascii="Verdana" w:hAnsi="Verdana" w:cs="Tahoma"/>
                <w:sz w:val="16"/>
                <w:szCs w:val="16"/>
              </w:rPr>
              <w:t>Working: Shrink is firstly calculating new dimensions by dividing with shrink number. Later with saving to new image the program is skipping pixels, depended on factor (used with formula: (y*factor*width) +(x*factor)</w:t>
            </w:r>
          </w:p>
          <w:p w14:paraId="1B46EA53" w14:textId="77777777" w:rsidR="00D93D47" w:rsidRDefault="00D93D47" w:rsidP="00D93D47">
            <w:pPr>
              <w:pStyle w:val="TableContents"/>
              <w:tabs>
                <w:tab w:val="left" w:pos="566"/>
              </w:tabs>
              <w:ind w:left="283"/>
              <w:rPr>
                <w:rFonts w:ascii="Verdana" w:hAnsi="Verdana" w:cs="Tahoma"/>
                <w:sz w:val="16"/>
                <w:szCs w:val="16"/>
              </w:rPr>
            </w:pPr>
          </w:p>
          <w:p w14:paraId="0A981FF0" w14:textId="77777777" w:rsidR="00D93D47" w:rsidRDefault="00D93D47" w:rsidP="00D93D47">
            <w:pPr>
              <w:pStyle w:val="TableContents"/>
              <w:tabs>
                <w:tab w:val="left" w:pos="566"/>
              </w:tabs>
              <w:ind w:left="283"/>
              <w:rPr>
                <w:rFonts w:ascii="Verdana" w:hAnsi="Verdana" w:cs="Tahoma"/>
                <w:sz w:val="16"/>
                <w:szCs w:val="16"/>
              </w:rPr>
            </w:pPr>
            <w:r>
              <w:rPr>
                <w:rFonts w:ascii="Verdana" w:hAnsi="Verdana" w:cs="Tahoma"/>
                <w:sz w:val="16"/>
                <w:szCs w:val="16"/>
              </w:rPr>
              <w:t>Time efficiency: O(n) -&gt; n number of pixels of new image (output image after transformation), the operation is single passing each image</w:t>
            </w:r>
          </w:p>
          <w:p w14:paraId="090DECFE" w14:textId="77777777" w:rsidR="00D93D47" w:rsidRDefault="00D93D47" w:rsidP="00D93D47">
            <w:pPr>
              <w:pStyle w:val="TableContents"/>
              <w:tabs>
                <w:tab w:val="left" w:pos="566"/>
              </w:tabs>
              <w:ind w:left="283"/>
              <w:rPr>
                <w:rFonts w:ascii="Verdana" w:hAnsi="Verdana" w:cs="Tahoma"/>
                <w:sz w:val="16"/>
                <w:szCs w:val="16"/>
              </w:rPr>
            </w:pPr>
            <w:r>
              <w:rPr>
                <w:rFonts w:ascii="Verdana" w:hAnsi="Verdana" w:cs="Tahoma"/>
                <w:sz w:val="16"/>
                <w:szCs w:val="16"/>
              </w:rPr>
              <w:t xml:space="preserve">Memory efficiency O(n) -&gt; n number of pixels new image (output image after transformation), the program isn’t editing existing image, but creating copy of them (with change)  </w:t>
            </w:r>
          </w:p>
          <w:p w14:paraId="76498597" w14:textId="77777777" w:rsidR="005B0B26" w:rsidRDefault="005B0B26" w:rsidP="00D93D47">
            <w:pPr>
              <w:pStyle w:val="TableContents"/>
              <w:tabs>
                <w:tab w:val="left" w:pos="566"/>
              </w:tabs>
              <w:ind w:left="283"/>
              <w:rPr>
                <w:rFonts w:ascii="Verdana" w:hAnsi="Verdana" w:cs="Tahoma"/>
                <w:sz w:val="16"/>
                <w:szCs w:val="16"/>
              </w:rPr>
            </w:pPr>
          </w:p>
          <w:p w14:paraId="7D96F055" w14:textId="09A8DF1B" w:rsidR="005B0B26" w:rsidRPr="005B0B26" w:rsidRDefault="00D93D47" w:rsidP="005B0B26">
            <w:pPr>
              <w:pStyle w:val="TableContents"/>
              <w:tabs>
                <w:tab w:val="left" w:pos="566"/>
              </w:tabs>
              <w:ind w:left="283"/>
              <w:rPr>
                <w:rFonts w:ascii="Verdana" w:hAnsi="Verdana" w:cs="Tahoma"/>
                <w:sz w:val="16"/>
                <w:szCs w:val="16"/>
                <w:lang w:val="pl-PL"/>
              </w:rPr>
            </w:pPr>
            <w:r>
              <w:rPr>
                <w:rFonts w:ascii="Verdana" w:hAnsi="Verdana" w:cs="Tahoma"/>
                <w:sz w:val="16"/>
                <w:szCs w:val="16"/>
              </w:rPr>
              <w:lastRenderedPageBreak/>
              <w:t>Picture before:</w:t>
            </w:r>
            <w:r w:rsidR="005B0B26">
              <w:rPr>
                <w:rFonts w:ascii="Verdana" w:hAnsi="Verdana" w:cs="Tahoma"/>
                <w:sz w:val="16"/>
                <w:szCs w:val="16"/>
              </w:rPr>
              <w:t xml:space="preserve"> </w:t>
            </w:r>
            <w:r w:rsidR="00007B08" w:rsidRPr="005B0B26">
              <w:rPr>
                <w:rFonts w:ascii="Verdana" w:hAnsi="Verdana" w:cs="Tahoma"/>
                <w:noProof/>
                <w:sz w:val="16"/>
                <w:szCs w:val="16"/>
                <w:lang w:val="pl-PL"/>
              </w:rPr>
              <w:drawing>
                <wp:inline distT="0" distB="0" distL="0" distR="0" wp14:anchorId="2C6B97D1" wp14:editId="6F2F6E56">
                  <wp:extent cx="4879340" cy="4879340"/>
                  <wp:effectExtent l="0" t="0" r="0" b="0"/>
                  <wp:docPr id="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9340" cy="4879340"/>
                          </a:xfrm>
                          <a:prstGeom prst="rect">
                            <a:avLst/>
                          </a:prstGeom>
                          <a:noFill/>
                          <a:ln>
                            <a:noFill/>
                          </a:ln>
                        </pic:spPr>
                      </pic:pic>
                    </a:graphicData>
                  </a:graphic>
                </wp:inline>
              </w:drawing>
            </w:r>
          </w:p>
          <w:p w14:paraId="228EDE19" w14:textId="77777777" w:rsidR="00D93D47" w:rsidRDefault="00D93D47" w:rsidP="00D93D47">
            <w:pPr>
              <w:pStyle w:val="TableContents"/>
              <w:tabs>
                <w:tab w:val="left" w:pos="566"/>
              </w:tabs>
              <w:ind w:left="283"/>
              <w:rPr>
                <w:rFonts w:ascii="Verdana" w:hAnsi="Verdana" w:cs="Tahoma"/>
                <w:sz w:val="16"/>
                <w:szCs w:val="16"/>
              </w:rPr>
            </w:pPr>
          </w:p>
          <w:p w14:paraId="5DEB2A3D" w14:textId="77777777" w:rsidR="005B0B26" w:rsidRDefault="005B0B26" w:rsidP="00D93D47">
            <w:pPr>
              <w:pStyle w:val="TableContents"/>
              <w:tabs>
                <w:tab w:val="left" w:pos="566"/>
              </w:tabs>
              <w:ind w:left="283"/>
              <w:rPr>
                <w:rFonts w:ascii="Verdana" w:hAnsi="Verdana" w:cs="Tahoma"/>
                <w:sz w:val="16"/>
                <w:szCs w:val="16"/>
              </w:rPr>
            </w:pPr>
          </w:p>
          <w:p w14:paraId="21C0591A" w14:textId="482EF3F6" w:rsidR="00D93D47" w:rsidRDefault="00D93D47" w:rsidP="00D93D47">
            <w:pPr>
              <w:pStyle w:val="TableContents"/>
              <w:tabs>
                <w:tab w:val="left" w:pos="566"/>
              </w:tabs>
              <w:ind w:left="283"/>
              <w:rPr>
                <w:rFonts w:ascii="Verdana" w:hAnsi="Verdana" w:cs="Tahoma"/>
                <w:sz w:val="16"/>
                <w:szCs w:val="16"/>
              </w:rPr>
            </w:pPr>
            <w:r>
              <w:rPr>
                <w:rFonts w:ascii="Verdana" w:hAnsi="Verdana" w:cs="Tahoma"/>
                <w:sz w:val="16"/>
                <w:szCs w:val="16"/>
              </w:rPr>
              <w:t>Picture after:</w:t>
            </w:r>
            <w:r w:rsidR="005B0B26">
              <w:rPr>
                <w:rFonts w:ascii="Verdana" w:hAnsi="Verdana" w:cs="Tahoma"/>
                <w:sz w:val="16"/>
                <w:szCs w:val="16"/>
              </w:rPr>
              <w:t xml:space="preserve"> </w:t>
            </w:r>
            <w:r w:rsidR="00007B08">
              <w:rPr>
                <w:rFonts w:ascii="Verdana" w:hAnsi="Verdana" w:cs="Tahoma"/>
                <w:noProof/>
                <w:sz w:val="16"/>
                <w:szCs w:val="16"/>
              </w:rPr>
              <w:drawing>
                <wp:inline distT="0" distB="0" distL="0" distR="0" wp14:anchorId="36ABF4EF" wp14:editId="11CEDE33">
                  <wp:extent cx="2438400" cy="2438400"/>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pic:spPr>
                      </pic:pic>
                    </a:graphicData>
                  </a:graphic>
                </wp:inline>
              </w:drawing>
            </w:r>
          </w:p>
          <w:p w14:paraId="6B270658" w14:textId="77777777" w:rsidR="00D93D47" w:rsidRDefault="00D93D47" w:rsidP="00D93D47">
            <w:pPr>
              <w:pStyle w:val="TableContents"/>
              <w:tabs>
                <w:tab w:val="left" w:pos="566"/>
              </w:tabs>
              <w:ind w:left="283"/>
              <w:rPr>
                <w:rFonts w:ascii="Verdana" w:hAnsi="Verdana" w:cs="Tahoma"/>
                <w:sz w:val="16"/>
                <w:szCs w:val="16"/>
              </w:rPr>
            </w:pPr>
          </w:p>
          <w:p w14:paraId="532B5E3F" w14:textId="77777777" w:rsidR="00D93D47" w:rsidRDefault="00D93D47" w:rsidP="00D93D47">
            <w:pPr>
              <w:pStyle w:val="TableContents"/>
              <w:tabs>
                <w:tab w:val="left" w:pos="566"/>
              </w:tabs>
              <w:ind w:left="283"/>
              <w:rPr>
                <w:rFonts w:ascii="Verdana" w:hAnsi="Verdana" w:cs="Tahoma"/>
                <w:sz w:val="16"/>
                <w:szCs w:val="16"/>
              </w:rPr>
            </w:pPr>
          </w:p>
          <w:p w14:paraId="41CB6F87" w14:textId="77777777" w:rsidR="00AA14EA" w:rsidRDefault="00AA14EA">
            <w:pPr>
              <w:pStyle w:val="TableContents"/>
              <w:numPr>
                <w:ilvl w:val="0"/>
                <w:numId w:val="1"/>
              </w:numPr>
              <w:tabs>
                <w:tab w:val="left" w:pos="566"/>
              </w:tabs>
              <w:rPr>
                <w:rFonts w:ascii="Verdana" w:hAnsi="Verdana" w:cs="Tahoma"/>
                <w:sz w:val="16"/>
                <w:szCs w:val="16"/>
              </w:rPr>
            </w:pPr>
            <w:r>
              <w:rPr>
                <w:rFonts w:ascii="Verdana" w:hAnsi="Verdana" w:cs="Tahoma"/>
                <w:sz w:val="16"/>
                <w:szCs w:val="16"/>
              </w:rPr>
              <w:t>Description (G5)</w:t>
            </w:r>
          </w:p>
          <w:p w14:paraId="34826350" w14:textId="77777777" w:rsidR="00D93D47" w:rsidRDefault="00D93D47" w:rsidP="00D93D47">
            <w:pPr>
              <w:pStyle w:val="TableContents"/>
              <w:tabs>
                <w:tab w:val="left" w:pos="566"/>
              </w:tabs>
              <w:ind w:left="283"/>
              <w:rPr>
                <w:rFonts w:ascii="Verdana" w:hAnsi="Verdana" w:cs="Tahoma"/>
                <w:sz w:val="16"/>
                <w:szCs w:val="16"/>
              </w:rPr>
            </w:pPr>
            <w:r>
              <w:rPr>
                <w:rFonts w:ascii="Verdana" w:hAnsi="Verdana" w:cs="Tahoma"/>
                <w:sz w:val="16"/>
                <w:szCs w:val="16"/>
              </w:rPr>
              <w:t>Command input:</w:t>
            </w:r>
            <w:r w:rsidRPr="005E505E">
              <w:t xml:space="preserve"> </w:t>
            </w:r>
            <w:r w:rsidRPr="005E505E">
              <w:rPr>
                <w:rFonts w:ascii="Verdana" w:hAnsi="Verdana" w:cs="Tahoma"/>
                <w:sz w:val="16"/>
                <w:szCs w:val="16"/>
              </w:rPr>
              <w:t xml:space="preserve">python myWonderfulImProcApp.py </w:t>
            </w:r>
            <w:r>
              <w:rPr>
                <w:rFonts w:ascii="Verdana" w:hAnsi="Verdana" w:cs="Tahoma"/>
                <w:sz w:val="16"/>
                <w:szCs w:val="16"/>
              </w:rPr>
              <w:t>–-shrink 2</w:t>
            </w:r>
            <w:r w:rsidRPr="005E505E">
              <w:rPr>
                <w:rFonts w:ascii="Verdana" w:hAnsi="Verdana" w:cs="Tahoma"/>
                <w:sz w:val="16"/>
                <w:szCs w:val="16"/>
              </w:rPr>
              <w:t xml:space="preserve"> </w:t>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 xml:space="preserve">.bmp </w:t>
            </w: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G3_out</w:t>
            </w:r>
            <w:r w:rsidRPr="005E505E">
              <w:rPr>
                <w:rFonts w:ascii="Verdana" w:hAnsi="Verdana" w:cs="Tahoma"/>
                <w:sz w:val="16"/>
                <w:szCs w:val="16"/>
              </w:rPr>
              <w:t>.bmp</w:t>
            </w:r>
            <w:r>
              <w:rPr>
                <w:rFonts w:ascii="Verdana" w:hAnsi="Verdana" w:cs="Tahoma"/>
                <w:sz w:val="16"/>
                <w:szCs w:val="16"/>
              </w:rPr>
              <w:br/>
            </w:r>
            <w:proofErr w:type="spellStart"/>
            <w:r w:rsidRPr="005E505E">
              <w:rPr>
                <w:rFonts w:ascii="Verdana" w:hAnsi="Verdana" w:cs="Tahoma"/>
                <w:sz w:val="16"/>
                <w:szCs w:val="16"/>
              </w:rPr>
              <w:t>images_input</w:t>
            </w:r>
            <w:proofErr w:type="spellEnd"/>
            <w:r w:rsidRPr="005E505E">
              <w:rPr>
                <w:rFonts w:ascii="Verdana" w:hAnsi="Verdana" w:cs="Tahoma"/>
                <w:sz w:val="16"/>
                <w:szCs w:val="16"/>
              </w:rPr>
              <w:t>\</w:t>
            </w:r>
            <w:r>
              <w:rPr>
                <w:rFonts w:ascii="Verdana" w:hAnsi="Verdana" w:cs="Tahoma"/>
                <w:sz w:val="16"/>
                <w:szCs w:val="16"/>
              </w:rPr>
              <w:t>mandrilc</w:t>
            </w:r>
            <w:r w:rsidRPr="005E505E">
              <w:rPr>
                <w:rFonts w:ascii="Verdana" w:hAnsi="Verdana" w:cs="Tahoma"/>
                <w:sz w:val="16"/>
                <w:szCs w:val="16"/>
              </w:rPr>
              <w:t>.bmp</w:t>
            </w:r>
            <w:r>
              <w:rPr>
                <w:rFonts w:ascii="Verdana" w:hAnsi="Verdana" w:cs="Tahoma"/>
                <w:sz w:val="16"/>
                <w:szCs w:val="16"/>
              </w:rPr>
              <w:t xml:space="preserve"> -&gt; path to image that will be changed</w:t>
            </w:r>
          </w:p>
          <w:p w14:paraId="0928C2AA" w14:textId="77777777" w:rsidR="00D93D47" w:rsidRDefault="00D93D47" w:rsidP="00D93D47">
            <w:pPr>
              <w:pStyle w:val="TableContents"/>
              <w:tabs>
                <w:tab w:val="left" w:pos="566"/>
              </w:tabs>
              <w:ind w:left="283"/>
              <w:rPr>
                <w:rFonts w:ascii="Verdana" w:hAnsi="Verdana" w:cs="Tahoma"/>
                <w:sz w:val="16"/>
                <w:szCs w:val="16"/>
              </w:rPr>
            </w:pPr>
            <w:proofErr w:type="spellStart"/>
            <w:r w:rsidRPr="005E505E">
              <w:rPr>
                <w:rFonts w:ascii="Verdana" w:hAnsi="Verdana" w:cs="Tahoma"/>
                <w:sz w:val="16"/>
                <w:szCs w:val="16"/>
              </w:rPr>
              <w:t>images_output</w:t>
            </w:r>
            <w:proofErr w:type="spellEnd"/>
            <w:r w:rsidRPr="005E505E">
              <w:rPr>
                <w:rFonts w:ascii="Verdana" w:hAnsi="Verdana" w:cs="Tahoma"/>
                <w:sz w:val="16"/>
                <w:szCs w:val="16"/>
              </w:rPr>
              <w:t>\</w:t>
            </w:r>
            <w:r>
              <w:rPr>
                <w:rFonts w:ascii="Verdana" w:hAnsi="Verdana" w:cs="Tahoma"/>
                <w:sz w:val="16"/>
                <w:szCs w:val="16"/>
              </w:rPr>
              <w:t>G3_out</w:t>
            </w:r>
            <w:r w:rsidRPr="005E505E">
              <w:rPr>
                <w:rFonts w:ascii="Verdana" w:hAnsi="Verdana" w:cs="Tahoma"/>
                <w:sz w:val="16"/>
                <w:szCs w:val="16"/>
              </w:rPr>
              <w:t>.bmp</w:t>
            </w:r>
            <w:r>
              <w:rPr>
                <w:rFonts w:ascii="Verdana" w:hAnsi="Verdana" w:cs="Tahoma"/>
                <w:sz w:val="16"/>
                <w:szCs w:val="16"/>
              </w:rPr>
              <w:t xml:space="preserve"> -&gt; path and name of newly generated image</w:t>
            </w:r>
          </w:p>
          <w:p w14:paraId="7BC0BBFC" w14:textId="77777777" w:rsidR="00D93D47" w:rsidRDefault="00D93D47" w:rsidP="00D93D47">
            <w:pPr>
              <w:pStyle w:val="TableContents"/>
              <w:tabs>
                <w:tab w:val="left" w:pos="566"/>
              </w:tabs>
              <w:ind w:left="283"/>
              <w:rPr>
                <w:rFonts w:ascii="Verdana" w:hAnsi="Verdana" w:cs="Tahoma"/>
                <w:sz w:val="16"/>
                <w:szCs w:val="16"/>
              </w:rPr>
            </w:pPr>
            <w:r>
              <w:rPr>
                <w:rFonts w:ascii="Verdana" w:hAnsi="Verdana" w:cs="Tahoma"/>
                <w:sz w:val="16"/>
                <w:szCs w:val="16"/>
              </w:rPr>
              <w:t>“2” -&gt; integer factor (enlarging image by multiplying via this number)</w:t>
            </w:r>
          </w:p>
          <w:p w14:paraId="2BF8B6A6" w14:textId="77777777" w:rsidR="00D93D47" w:rsidRDefault="00D93D47" w:rsidP="00D93D47">
            <w:pPr>
              <w:pStyle w:val="TableContents"/>
              <w:tabs>
                <w:tab w:val="left" w:pos="566"/>
              </w:tabs>
              <w:rPr>
                <w:rFonts w:ascii="Verdana" w:hAnsi="Verdana" w:cs="Tahoma"/>
                <w:sz w:val="16"/>
                <w:szCs w:val="16"/>
              </w:rPr>
            </w:pPr>
          </w:p>
          <w:p w14:paraId="7F83BAC5" w14:textId="77777777" w:rsidR="00AF7190" w:rsidRDefault="00D93D47" w:rsidP="00AF7190">
            <w:pPr>
              <w:pStyle w:val="TableContents"/>
              <w:tabs>
                <w:tab w:val="left" w:pos="566"/>
              </w:tabs>
              <w:ind w:left="283"/>
              <w:rPr>
                <w:rFonts w:ascii="Verdana" w:hAnsi="Verdana" w:cs="Tahoma"/>
                <w:sz w:val="16"/>
                <w:szCs w:val="16"/>
              </w:rPr>
            </w:pPr>
            <w:r>
              <w:rPr>
                <w:rFonts w:ascii="Verdana" w:hAnsi="Verdana" w:cs="Tahoma"/>
                <w:sz w:val="16"/>
                <w:szCs w:val="16"/>
              </w:rPr>
              <w:t xml:space="preserve">Working: Enlarging is firstly calculating new dimensions by </w:t>
            </w:r>
            <w:r w:rsidR="00AF7190">
              <w:rPr>
                <w:rFonts w:ascii="Verdana" w:hAnsi="Verdana" w:cs="Tahoma"/>
                <w:sz w:val="16"/>
                <w:szCs w:val="16"/>
              </w:rPr>
              <w:t>multiplying</w:t>
            </w:r>
            <w:r>
              <w:rPr>
                <w:rFonts w:ascii="Verdana" w:hAnsi="Verdana" w:cs="Tahoma"/>
                <w:sz w:val="16"/>
                <w:szCs w:val="16"/>
              </w:rPr>
              <w:t xml:space="preserve"> with </w:t>
            </w:r>
            <w:r w:rsidR="00AF7190">
              <w:rPr>
                <w:rFonts w:ascii="Verdana" w:hAnsi="Verdana" w:cs="Tahoma"/>
                <w:sz w:val="16"/>
                <w:szCs w:val="16"/>
              </w:rPr>
              <w:t>enlarging</w:t>
            </w:r>
            <w:r>
              <w:rPr>
                <w:rFonts w:ascii="Verdana" w:hAnsi="Verdana" w:cs="Tahoma"/>
                <w:sz w:val="16"/>
                <w:szCs w:val="16"/>
              </w:rPr>
              <w:t xml:space="preserve"> number. Later with saving to new image </w:t>
            </w:r>
            <w:r>
              <w:rPr>
                <w:rFonts w:ascii="Verdana" w:hAnsi="Verdana" w:cs="Tahoma"/>
                <w:sz w:val="16"/>
                <w:szCs w:val="16"/>
              </w:rPr>
              <w:lastRenderedPageBreak/>
              <w:t xml:space="preserve">the program is </w:t>
            </w:r>
            <w:r w:rsidR="00AF7190">
              <w:rPr>
                <w:rFonts w:ascii="Verdana" w:hAnsi="Verdana" w:cs="Tahoma"/>
                <w:sz w:val="16"/>
                <w:szCs w:val="16"/>
              </w:rPr>
              <w:t>filling newly created pixels with values of pixel in center (in case of 2 the one pixel will generate group of pixels of size 2x2)</w:t>
            </w:r>
          </w:p>
          <w:p w14:paraId="7BA107CE" w14:textId="77777777" w:rsidR="00D93D47" w:rsidRDefault="00D93D47" w:rsidP="00D93D47">
            <w:pPr>
              <w:pStyle w:val="TableContents"/>
              <w:tabs>
                <w:tab w:val="left" w:pos="566"/>
              </w:tabs>
              <w:ind w:left="283"/>
              <w:rPr>
                <w:rFonts w:ascii="Verdana" w:hAnsi="Verdana" w:cs="Tahoma"/>
                <w:sz w:val="16"/>
                <w:szCs w:val="16"/>
              </w:rPr>
            </w:pPr>
            <w:proofErr w:type="spellStart"/>
            <w:r>
              <w:rPr>
                <w:rFonts w:ascii="Verdana" w:hAnsi="Verdana" w:cs="Tahoma"/>
                <w:sz w:val="16"/>
                <w:szCs w:val="16"/>
              </w:rPr>
              <w:t>ime</w:t>
            </w:r>
            <w:proofErr w:type="spellEnd"/>
            <w:r>
              <w:rPr>
                <w:rFonts w:ascii="Verdana" w:hAnsi="Verdana" w:cs="Tahoma"/>
                <w:sz w:val="16"/>
                <w:szCs w:val="16"/>
              </w:rPr>
              <w:t xml:space="preserve"> efficiency: O(n) -&gt; n number of pixels of new image (output image after transformation), the operation is single passing each image</w:t>
            </w:r>
          </w:p>
          <w:p w14:paraId="6BB56DEF" w14:textId="77777777" w:rsidR="00D93D47" w:rsidRDefault="00D93D47" w:rsidP="00D93D47">
            <w:pPr>
              <w:pStyle w:val="TableContents"/>
              <w:tabs>
                <w:tab w:val="left" w:pos="566"/>
              </w:tabs>
              <w:ind w:left="283"/>
              <w:rPr>
                <w:rFonts w:ascii="Verdana" w:hAnsi="Verdana" w:cs="Tahoma"/>
                <w:sz w:val="16"/>
                <w:szCs w:val="16"/>
              </w:rPr>
            </w:pPr>
            <w:r>
              <w:rPr>
                <w:rFonts w:ascii="Verdana" w:hAnsi="Verdana" w:cs="Tahoma"/>
                <w:sz w:val="16"/>
                <w:szCs w:val="16"/>
              </w:rPr>
              <w:t xml:space="preserve">Memory efficiency O(n) -&gt; n number of pixels new image (output image after transformation), the program isn’t editing existing image, but creating copy of them (with change)  </w:t>
            </w:r>
          </w:p>
          <w:p w14:paraId="2A474CA8" w14:textId="77777777" w:rsidR="005B0B26" w:rsidRDefault="005B0B26" w:rsidP="00D93D47">
            <w:pPr>
              <w:pStyle w:val="TableContents"/>
              <w:tabs>
                <w:tab w:val="left" w:pos="566"/>
              </w:tabs>
              <w:ind w:left="283"/>
              <w:rPr>
                <w:rFonts w:ascii="Verdana" w:hAnsi="Verdana" w:cs="Tahoma"/>
                <w:sz w:val="16"/>
                <w:szCs w:val="16"/>
              </w:rPr>
            </w:pPr>
          </w:p>
          <w:p w14:paraId="0C5492FD" w14:textId="6ADEB487" w:rsidR="005B0B26" w:rsidRPr="009810FC" w:rsidRDefault="00D93D47" w:rsidP="005B0B26">
            <w:pPr>
              <w:pStyle w:val="TableContents"/>
              <w:tabs>
                <w:tab w:val="left" w:pos="566"/>
              </w:tabs>
              <w:ind w:left="283"/>
              <w:rPr>
                <w:rFonts w:ascii="Verdana" w:hAnsi="Verdana" w:cs="Tahoma"/>
                <w:sz w:val="16"/>
                <w:szCs w:val="16"/>
              </w:rPr>
            </w:pPr>
            <w:r>
              <w:rPr>
                <w:rFonts w:ascii="Verdana" w:hAnsi="Verdana" w:cs="Tahoma"/>
                <w:sz w:val="16"/>
                <w:szCs w:val="16"/>
              </w:rPr>
              <w:t>Picture before:</w:t>
            </w:r>
            <w:r w:rsidR="005B0B26">
              <w:rPr>
                <w:rFonts w:ascii="Verdana" w:hAnsi="Verdana" w:cs="Tahoma"/>
                <w:sz w:val="16"/>
                <w:szCs w:val="16"/>
              </w:rPr>
              <w:t xml:space="preserve"> </w:t>
            </w:r>
            <w:r w:rsidR="00007B08" w:rsidRPr="005B0B26">
              <w:rPr>
                <w:rFonts w:ascii="Verdana" w:hAnsi="Verdana" w:cs="Tahoma"/>
                <w:noProof/>
                <w:sz w:val="16"/>
                <w:szCs w:val="16"/>
                <w:lang w:val="pl-PL"/>
              </w:rPr>
              <w:drawing>
                <wp:inline distT="0" distB="0" distL="0" distR="0" wp14:anchorId="1EAA1ECA" wp14:editId="482FBFD2">
                  <wp:extent cx="4879340" cy="4879340"/>
                  <wp:effectExtent l="0" t="0" r="0" b="0"/>
                  <wp:docPr id="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9340" cy="4879340"/>
                          </a:xfrm>
                          <a:prstGeom prst="rect">
                            <a:avLst/>
                          </a:prstGeom>
                          <a:noFill/>
                          <a:ln>
                            <a:noFill/>
                          </a:ln>
                        </pic:spPr>
                      </pic:pic>
                    </a:graphicData>
                  </a:graphic>
                </wp:inline>
              </w:drawing>
            </w:r>
          </w:p>
          <w:p w14:paraId="2397B21A" w14:textId="77777777" w:rsidR="00D93D47" w:rsidRDefault="00D93D47" w:rsidP="00D93D47">
            <w:pPr>
              <w:pStyle w:val="TableContents"/>
              <w:tabs>
                <w:tab w:val="left" w:pos="566"/>
              </w:tabs>
              <w:ind w:left="283"/>
              <w:rPr>
                <w:rFonts w:ascii="Verdana" w:hAnsi="Verdana" w:cs="Tahoma"/>
                <w:sz w:val="16"/>
                <w:szCs w:val="16"/>
              </w:rPr>
            </w:pPr>
          </w:p>
          <w:p w14:paraId="0D986026" w14:textId="77777777" w:rsidR="005B0B26" w:rsidRDefault="005B0B26" w:rsidP="00D93D47">
            <w:pPr>
              <w:pStyle w:val="TableContents"/>
              <w:tabs>
                <w:tab w:val="left" w:pos="566"/>
              </w:tabs>
              <w:ind w:left="283"/>
              <w:rPr>
                <w:rFonts w:ascii="Verdana" w:hAnsi="Verdana" w:cs="Tahoma"/>
                <w:sz w:val="16"/>
                <w:szCs w:val="16"/>
              </w:rPr>
            </w:pPr>
          </w:p>
          <w:p w14:paraId="29AD36F9" w14:textId="4AF37AE5" w:rsidR="00D93D47" w:rsidRDefault="00D93D47" w:rsidP="00D93D47">
            <w:pPr>
              <w:pStyle w:val="TableContents"/>
              <w:tabs>
                <w:tab w:val="left" w:pos="566"/>
              </w:tabs>
              <w:ind w:left="283"/>
              <w:rPr>
                <w:rFonts w:ascii="Verdana" w:hAnsi="Verdana" w:cs="Tahoma"/>
                <w:sz w:val="16"/>
                <w:szCs w:val="16"/>
              </w:rPr>
            </w:pPr>
            <w:r>
              <w:rPr>
                <w:rFonts w:ascii="Verdana" w:hAnsi="Verdana" w:cs="Tahoma"/>
                <w:sz w:val="16"/>
                <w:szCs w:val="16"/>
              </w:rPr>
              <w:t>Picture after:</w:t>
            </w:r>
            <w:r w:rsidR="005B0B26">
              <w:rPr>
                <w:rFonts w:ascii="Verdana" w:hAnsi="Verdana" w:cs="Tahoma"/>
                <w:sz w:val="16"/>
                <w:szCs w:val="16"/>
              </w:rPr>
              <w:t xml:space="preserve"> </w:t>
            </w:r>
            <w:r w:rsidR="00007B08">
              <w:rPr>
                <w:rFonts w:ascii="Verdana" w:hAnsi="Verdana" w:cs="Tahoma"/>
                <w:noProof/>
                <w:sz w:val="16"/>
                <w:szCs w:val="16"/>
              </w:rPr>
              <w:lastRenderedPageBreak/>
              <w:drawing>
                <wp:inline distT="0" distB="0" distL="0" distR="0" wp14:anchorId="7F6BED3E" wp14:editId="5101BE6F">
                  <wp:extent cx="9753600" cy="975360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753600" cy="9753600"/>
                          </a:xfrm>
                          <a:prstGeom prst="rect">
                            <a:avLst/>
                          </a:prstGeom>
                          <a:noFill/>
                        </pic:spPr>
                      </pic:pic>
                    </a:graphicData>
                  </a:graphic>
                </wp:inline>
              </w:drawing>
            </w:r>
          </w:p>
          <w:p w14:paraId="7522A587" w14:textId="77777777" w:rsidR="00D93D47" w:rsidRDefault="00D93D47" w:rsidP="00D93D47">
            <w:pPr>
              <w:pStyle w:val="TableContents"/>
              <w:tabs>
                <w:tab w:val="left" w:pos="566"/>
              </w:tabs>
              <w:rPr>
                <w:rFonts w:ascii="Verdana" w:hAnsi="Verdana" w:cs="Tahoma"/>
                <w:sz w:val="16"/>
                <w:szCs w:val="16"/>
              </w:rPr>
            </w:pPr>
          </w:p>
          <w:p w14:paraId="4D35194A" w14:textId="77777777" w:rsidR="00AA14EA" w:rsidRDefault="00AA14EA">
            <w:pPr>
              <w:pStyle w:val="TableContents"/>
              <w:spacing w:after="0"/>
              <w:rPr>
                <w:rFonts w:ascii="Verdana" w:hAnsi="Verdana" w:cs="Tahoma"/>
                <w:color w:val="0000FF"/>
                <w:sz w:val="16"/>
                <w:szCs w:val="16"/>
              </w:rPr>
            </w:pPr>
            <w:r>
              <w:rPr>
                <w:rFonts w:ascii="Verdana" w:hAnsi="Verdana" w:cs="Tahoma"/>
                <w:color w:val="0000FF"/>
                <w:sz w:val="16"/>
                <w:szCs w:val="16"/>
              </w:rPr>
              <w:t>Here, a short d</w:t>
            </w:r>
            <w:bookmarkStart w:id="0" w:name="DDE_LINK2"/>
            <w:r>
              <w:rPr>
                <w:rFonts w:ascii="Verdana" w:hAnsi="Verdana" w:cs="Tahoma"/>
                <w:color w:val="0000FF"/>
                <w:sz w:val="16"/>
                <w:szCs w:val="16"/>
              </w:rPr>
              <w:t>escription of implementation of the aforementioned basic operations should be placed.</w:t>
            </w:r>
            <w:bookmarkEnd w:id="0"/>
            <w:r>
              <w:rPr>
                <w:rFonts w:ascii="Verdana" w:hAnsi="Verdana" w:cs="Tahoma"/>
                <w:color w:val="0000FF"/>
                <w:sz w:val="16"/>
                <w:szCs w:val="16"/>
              </w:rPr>
              <w:t xml:space="preserve"> Attention should be paid (if possible) to the efficiency of this implementation w. r. t. both the time and the memory  usage (these aspects should be described).</w:t>
            </w:r>
          </w:p>
        </w:tc>
      </w:tr>
      <w:tr w:rsidR="00407A99" w14:paraId="76439305" w14:textId="77777777">
        <w:tc>
          <w:tcPr>
            <w:tcW w:w="10777" w:type="dxa"/>
            <w:gridSpan w:val="2"/>
            <w:tcBorders>
              <w:left w:val="single" w:sz="1" w:space="0" w:color="000000"/>
              <w:bottom w:val="single" w:sz="1" w:space="0" w:color="000000"/>
              <w:right w:val="single" w:sz="1" w:space="0" w:color="000000"/>
            </w:tcBorders>
          </w:tcPr>
          <w:p w14:paraId="78AEE6BD" w14:textId="77777777" w:rsidR="00AA14EA" w:rsidRDefault="00AA14EA">
            <w:pPr>
              <w:pStyle w:val="TableContents"/>
              <w:snapToGrid w:val="0"/>
              <w:rPr>
                <w:rFonts w:ascii="Verdana" w:hAnsi="Verdana" w:cs="Tahoma"/>
                <w:b/>
                <w:bCs/>
                <w:sz w:val="16"/>
                <w:szCs w:val="16"/>
              </w:rPr>
            </w:pPr>
            <w:r>
              <w:rPr>
                <w:rFonts w:ascii="Verdana" w:hAnsi="Verdana" w:cs="Tahoma"/>
                <w:b/>
                <w:bCs/>
                <w:sz w:val="16"/>
                <w:szCs w:val="16"/>
              </w:rPr>
              <w:lastRenderedPageBreak/>
              <w:t>Description of implementation of noise reduction methods</w:t>
            </w:r>
          </w:p>
          <w:p w14:paraId="68D6E14F" w14:textId="299710AE" w:rsidR="00AA14EA" w:rsidRDefault="00AA14EA">
            <w:pPr>
              <w:pStyle w:val="TableContents"/>
              <w:numPr>
                <w:ilvl w:val="0"/>
                <w:numId w:val="2"/>
              </w:numPr>
              <w:tabs>
                <w:tab w:val="left" w:pos="566"/>
              </w:tabs>
              <w:rPr>
                <w:rFonts w:ascii="Verdana" w:hAnsi="Verdana" w:cs="Tahoma"/>
                <w:sz w:val="16"/>
                <w:szCs w:val="16"/>
              </w:rPr>
            </w:pPr>
            <w:r>
              <w:rPr>
                <w:rFonts w:ascii="Verdana" w:hAnsi="Verdana" w:cs="Tahoma"/>
                <w:sz w:val="16"/>
                <w:szCs w:val="16"/>
              </w:rPr>
              <w:t>The first method</w:t>
            </w:r>
            <w:r w:rsidR="005C4DA6">
              <w:rPr>
                <w:rFonts w:ascii="Verdana" w:hAnsi="Verdana" w:cs="Tahoma"/>
                <w:sz w:val="16"/>
                <w:szCs w:val="16"/>
              </w:rPr>
              <w:t>:</w:t>
            </w:r>
          </w:p>
          <w:p w14:paraId="5CAA1A74" w14:textId="7D93F3DD" w:rsidR="005C4DA6" w:rsidRDefault="005C4DA6" w:rsidP="005C4DA6">
            <w:pPr>
              <w:pStyle w:val="TableContents"/>
              <w:tabs>
                <w:tab w:val="left" w:pos="566"/>
              </w:tabs>
              <w:ind w:left="283"/>
              <w:rPr>
                <w:rFonts w:ascii="Verdana" w:hAnsi="Verdana" w:cs="Tahoma"/>
                <w:sz w:val="16"/>
                <w:szCs w:val="16"/>
              </w:rPr>
            </w:pPr>
            <w:r>
              <w:rPr>
                <w:rFonts w:ascii="Verdana" w:hAnsi="Verdana" w:cs="Tahoma"/>
                <w:sz w:val="16"/>
                <w:szCs w:val="16"/>
              </w:rPr>
              <w:t>Min and Max filter (--min 3/--max 3), Where 3 is (</w:t>
            </w:r>
            <w:r w:rsidR="00ED0668">
              <w:rPr>
                <w:rFonts w:ascii="Verdana" w:hAnsi="Verdana" w:cs="Tahoma"/>
                <w:sz w:val="16"/>
                <w:szCs w:val="16"/>
              </w:rPr>
              <w:t>usually</w:t>
            </w:r>
            <w:r>
              <w:rPr>
                <w:rFonts w:ascii="Verdana" w:hAnsi="Verdana" w:cs="Tahoma"/>
                <w:sz w:val="16"/>
                <w:szCs w:val="16"/>
              </w:rPr>
              <w:t>) number of size of small squares we are dividing image into. After that the program iterate through every pixel in image with neighborhood (the divided squares), for out-of-range image boundaries, they are being clamped into nearest edge pixel. The values of pixels are chosen based on function in task description</w:t>
            </w:r>
            <w:r w:rsidR="009C19F6">
              <w:rPr>
                <w:rFonts w:ascii="Verdana" w:hAnsi="Verdana" w:cs="Tahoma"/>
                <w:sz w:val="16"/>
                <w:szCs w:val="16"/>
              </w:rPr>
              <w:t>.</w:t>
            </w:r>
            <w:r w:rsidR="004A50F7">
              <w:rPr>
                <w:rFonts w:ascii="Verdana" w:hAnsi="Verdana" w:cs="Tahoma"/>
                <w:sz w:val="16"/>
                <w:szCs w:val="16"/>
              </w:rPr>
              <w:t xml:space="preserve"> </w:t>
            </w:r>
            <w:r w:rsidR="004A50F7" w:rsidRPr="004A50F7">
              <w:rPr>
                <w:rFonts w:ascii="Verdana" w:hAnsi="Verdana" w:cs="Tahoma"/>
                <w:sz w:val="16"/>
                <w:szCs w:val="16"/>
              </w:rPr>
              <w:t>The script enforces that the window size must be an odd integer greater than or equal to 3</w:t>
            </w:r>
          </w:p>
          <w:p w14:paraId="2628C372" w14:textId="3DA52454" w:rsidR="009C19F6" w:rsidRDefault="004A50F7" w:rsidP="005C4DA6">
            <w:pPr>
              <w:pStyle w:val="TableContents"/>
              <w:tabs>
                <w:tab w:val="left" w:pos="566"/>
              </w:tabs>
              <w:ind w:left="283"/>
              <w:rPr>
                <w:rFonts w:ascii="Verdana" w:hAnsi="Verdana" w:cs="Tahoma"/>
                <w:sz w:val="16"/>
                <w:szCs w:val="16"/>
              </w:rPr>
            </w:pPr>
            <w:r>
              <w:rPr>
                <w:rFonts w:ascii="Verdana" w:hAnsi="Verdana" w:cs="Tahoma"/>
                <w:sz w:val="16"/>
                <w:szCs w:val="16"/>
              </w:rPr>
              <w:t>Time efficiency: O(</w:t>
            </w:r>
            <w:r w:rsidR="00B93888">
              <w:rPr>
                <w:rFonts w:ascii="Verdana" w:hAnsi="Verdana" w:cs="Tahoma"/>
                <w:sz w:val="16"/>
                <w:szCs w:val="16"/>
              </w:rPr>
              <w:t>n</w:t>
            </w:r>
            <w:r w:rsidR="00020F48">
              <w:rPr>
                <w:rFonts w:ascii="Verdana" w:hAnsi="Verdana" w:cs="Tahoma"/>
                <w:sz w:val="16"/>
                <w:szCs w:val="16"/>
              </w:rPr>
              <w:t>*</w:t>
            </w:r>
            <w:r w:rsidR="00B93888">
              <w:rPr>
                <w:rFonts w:ascii="Verdana" w:hAnsi="Verdana" w:cs="Tahoma"/>
                <w:sz w:val="16"/>
                <w:szCs w:val="16"/>
              </w:rPr>
              <w:t>x</w:t>
            </w:r>
            <w:r w:rsidR="00B11C4C">
              <w:rPr>
                <w:rFonts w:ascii="Verdana" w:hAnsi="Verdana" w:cs="Tahoma"/>
                <w:sz w:val="16"/>
                <w:szCs w:val="16"/>
              </w:rPr>
              <w:t xml:space="preserve">^2) </w:t>
            </w:r>
            <w:r w:rsidR="00D170CD">
              <w:rPr>
                <w:rFonts w:ascii="Verdana" w:hAnsi="Verdana" w:cs="Tahoma"/>
                <w:sz w:val="16"/>
                <w:szCs w:val="16"/>
              </w:rPr>
              <w:t xml:space="preserve">-&gt; </w:t>
            </w:r>
            <w:r w:rsidR="00B93888">
              <w:rPr>
                <w:rFonts w:ascii="Verdana" w:hAnsi="Verdana" w:cs="Tahoma"/>
                <w:sz w:val="16"/>
                <w:szCs w:val="16"/>
              </w:rPr>
              <w:t>x</w:t>
            </w:r>
            <w:r w:rsidR="00B11C4C">
              <w:rPr>
                <w:rFonts w:ascii="Verdana" w:hAnsi="Verdana" w:cs="Tahoma"/>
                <w:sz w:val="16"/>
                <w:szCs w:val="16"/>
              </w:rPr>
              <w:t xml:space="preserve"> is the chosen window size</w:t>
            </w:r>
            <w:r w:rsidR="00020F48">
              <w:rPr>
                <w:rFonts w:ascii="Verdana" w:hAnsi="Verdana" w:cs="Tahoma"/>
                <w:sz w:val="16"/>
                <w:szCs w:val="16"/>
              </w:rPr>
              <w:t xml:space="preserve">, and </w:t>
            </w:r>
            <w:r w:rsidR="00B93888">
              <w:rPr>
                <w:rFonts w:ascii="Verdana" w:hAnsi="Verdana" w:cs="Tahoma"/>
                <w:sz w:val="16"/>
                <w:szCs w:val="16"/>
              </w:rPr>
              <w:t>n</w:t>
            </w:r>
            <w:r w:rsidR="00020F48">
              <w:rPr>
                <w:rFonts w:ascii="Verdana" w:hAnsi="Verdana" w:cs="Tahoma"/>
                <w:sz w:val="16"/>
                <w:szCs w:val="16"/>
              </w:rPr>
              <w:t xml:space="preserve"> is number of pixels (it is cause each pixel </w:t>
            </w:r>
            <w:r w:rsidR="00522E18">
              <w:rPr>
                <w:rFonts w:ascii="Verdana" w:hAnsi="Verdana" w:cs="Tahoma"/>
                <w:sz w:val="16"/>
                <w:szCs w:val="16"/>
              </w:rPr>
              <w:t xml:space="preserve">is scanning whole window size (square </w:t>
            </w:r>
            <w:r w:rsidR="00D170CD">
              <w:rPr>
                <w:rFonts w:ascii="Verdana" w:hAnsi="Verdana" w:cs="Tahoma"/>
                <w:sz w:val="16"/>
                <w:szCs w:val="16"/>
              </w:rPr>
              <w:t>3x3 = 9 pixels)</w:t>
            </w:r>
          </w:p>
          <w:p w14:paraId="5FC7A40D" w14:textId="44059EEE" w:rsidR="00D170CD" w:rsidRDefault="00D170CD" w:rsidP="00D170CD">
            <w:pPr>
              <w:pStyle w:val="TableContents"/>
              <w:tabs>
                <w:tab w:val="left" w:pos="566"/>
              </w:tabs>
              <w:ind w:left="283"/>
              <w:rPr>
                <w:rFonts w:ascii="Verdana" w:hAnsi="Verdana" w:cs="Tahoma"/>
                <w:sz w:val="16"/>
                <w:szCs w:val="16"/>
              </w:rPr>
            </w:pPr>
            <w:r>
              <w:rPr>
                <w:rFonts w:ascii="Verdana" w:hAnsi="Verdana" w:cs="Tahoma"/>
                <w:sz w:val="16"/>
                <w:szCs w:val="16"/>
              </w:rPr>
              <w:t xml:space="preserve">Memory efficiency O(n) -&gt; n number of pixels new image (output image after transformation), the program isn’t editing existing image, but creating copy of them (with change)  + </w:t>
            </w:r>
            <w:r w:rsidR="00B93888">
              <w:rPr>
                <w:rFonts w:ascii="Verdana" w:hAnsi="Verdana" w:cs="Tahoma"/>
                <w:sz w:val="16"/>
                <w:szCs w:val="16"/>
              </w:rPr>
              <w:t>O(x^2)</w:t>
            </w:r>
            <w:r w:rsidR="00DD79D3">
              <w:rPr>
                <w:rFonts w:ascii="Verdana" w:hAnsi="Verdana" w:cs="Tahoma"/>
                <w:sz w:val="16"/>
                <w:szCs w:val="16"/>
              </w:rPr>
              <w:t xml:space="preserve"> -&gt; x chosen window size (temporarily we are coping squares as well)</w:t>
            </w:r>
          </w:p>
          <w:p w14:paraId="5CBBAC90" w14:textId="214428BE" w:rsidR="005C4DA6" w:rsidRDefault="005C4DA6" w:rsidP="005C4DA6">
            <w:pPr>
              <w:pStyle w:val="TableContents"/>
              <w:numPr>
                <w:ilvl w:val="0"/>
                <w:numId w:val="2"/>
              </w:numPr>
              <w:tabs>
                <w:tab w:val="left" w:pos="566"/>
              </w:tabs>
              <w:rPr>
                <w:rFonts w:ascii="Verdana" w:hAnsi="Verdana" w:cs="Tahoma"/>
                <w:sz w:val="16"/>
                <w:szCs w:val="16"/>
              </w:rPr>
            </w:pPr>
            <w:r>
              <w:rPr>
                <w:rFonts w:ascii="Verdana" w:hAnsi="Verdana" w:cs="Tahoma"/>
                <w:sz w:val="16"/>
                <w:szCs w:val="16"/>
              </w:rPr>
              <w:t>The second method</w:t>
            </w:r>
          </w:p>
          <w:p w14:paraId="6626B5C7" w14:textId="59F41381" w:rsidR="005C4DA6" w:rsidRDefault="005C4DA6" w:rsidP="005C4DA6">
            <w:pPr>
              <w:pStyle w:val="TableContents"/>
              <w:tabs>
                <w:tab w:val="left" w:pos="566"/>
              </w:tabs>
              <w:ind w:left="283"/>
              <w:rPr>
                <w:rFonts w:ascii="Verdana" w:hAnsi="Verdana" w:cs="Tahoma"/>
                <w:sz w:val="16"/>
                <w:szCs w:val="16"/>
              </w:rPr>
            </w:pPr>
            <w:r>
              <w:rPr>
                <w:rFonts w:ascii="Verdana" w:hAnsi="Verdana" w:cs="Tahoma"/>
                <w:sz w:val="16"/>
                <w:szCs w:val="16"/>
              </w:rPr>
              <w:t xml:space="preserve">Adaptive median filter (--adaptive </w:t>
            </w:r>
            <w:r w:rsidR="009A68D8">
              <w:rPr>
                <w:rFonts w:ascii="Verdana" w:hAnsi="Verdana" w:cs="Tahoma"/>
                <w:sz w:val="16"/>
                <w:szCs w:val="16"/>
              </w:rPr>
              <w:t>7</w:t>
            </w:r>
            <w:r>
              <w:rPr>
                <w:rFonts w:ascii="Verdana" w:hAnsi="Verdana" w:cs="Tahoma"/>
                <w:sz w:val="16"/>
                <w:szCs w:val="16"/>
              </w:rPr>
              <w:t xml:space="preserve">). </w:t>
            </w:r>
            <w:r w:rsidR="00273D24">
              <w:rPr>
                <w:rFonts w:ascii="Verdana" w:hAnsi="Verdana" w:cs="Tahoma"/>
                <w:sz w:val="16"/>
                <w:szCs w:val="16"/>
              </w:rPr>
              <w:t xml:space="preserve">Where 7 is max window number. </w:t>
            </w:r>
            <w:r>
              <w:rPr>
                <w:rFonts w:ascii="Verdana" w:hAnsi="Verdana" w:cs="Tahoma"/>
                <w:sz w:val="16"/>
                <w:szCs w:val="16"/>
              </w:rPr>
              <w:t xml:space="preserve">The </w:t>
            </w:r>
            <w:r w:rsidR="009A68D8">
              <w:rPr>
                <w:rFonts w:ascii="Verdana" w:hAnsi="Verdana" w:cs="Tahoma"/>
                <w:sz w:val="16"/>
                <w:szCs w:val="16"/>
              </w:rPr>
              <w:t xml:space="preserve">filter is dynamically adjusting </w:t>
            </w:r>
            <w:r w:rsidR="00273D24">
              <w:rPr>
                <w:rFonts w:ascii="Verdana" w:hAnsi="Verdana" w:cs="Tahoma"/>
                <w:sz w:val="16"/>
                <w:szCs w:val="16"/>
              </w:rPr>
              <w:t xml:space="preserve">its size (starting from 3x3 going to </w:t>
            </w:r>
            <w:proofErr w:type="spellStart"/>
            <w:r w:rsidR="00273D24">
              <w:rPr>
                <w:rFonts w:ascii="Verdana" w:hAnsi="Verdana" w:cs="Tahoma"/>
                <w:sz w:val="16"/>
                <w:szCs w:val="16"/>
              </w:rPr>
              <w:t>chosen</w:t>
            </w:r>
            <w:proofErr w:type="spellEnd"/>
            <w:r w:rsidR="00273D24">
              <w:rPr>
                <w:rFonts w:ascii="Verdana" w:hAnsi="Verdana" w:cs="Tahoma"/>
                <w:sz w:val="16"/>
                <w:szCs w:val="16"/>
              </w:rPr>
              <w:t xml:space="preserve"> number)</w:t>
            </w:r>
            <w:r w:rsidR="00ED0668">
              <w:rPr>
                <w:rFonts w:ascii="Verdana" w:hAnsi="Verdana" w:cs="Tahoma"/>
                <w:sz w:val="16"/>
                <w:szCs w:val="16"/>
              </w:rPr>
              <w:t xml:space="preserve">. It extracts window </w:t>
            </w:r>
            <w:r w:rsidR="0075440F">
              <w:rPr>
                <w:rFonts w:ascii="Verdana" w:hAnsi="Verdana" w:cs="Tahoma"/>
                <w:sz w:val="16"/>
                <w:szCs w:val="16"/>
              </w:rPr>
              <w:t>and calculates min max and median</w:t>
            </w:r>
            <w:r w:rsidR="0094544D">
              <w:rPr>
                <w:rFonts w:ascii="Verdana" w:hAnsi="Verdana" w:cs="Tahoma"/>
                <w:sz w:val="16"/>
                <w:szCs w:val="16"/>
              </w:rPr>
              <w:t xml:space="preserve">. If median is impulse </w:t>
            </w:r>
            <w:r w:rsidR="00B952AD">
              <w:rPr>
                <w:rFonts w:ascii="Verdana" w:hAnsi="Verdana" w:cs="Tahoma"/>
                <w:sz w:val="16"/>
                <w:szCs w:val="16"/>
              </w:rPr>
              <w:t>it is increasing window size</w:t>
            </w:r>
            <w:r w:rsidR="0031560F">
              <w:rPr>
                <w:rFonts w:ascii="Verdana" w:hAnsi="Verdana" w:cs="Tahoma"/>
                <w:sz w:val="16"/>
                <w:szCs w:val="16"/>
              </w:rPr>
              <w:t xml:space="preserve"> until median isn’t noise then return it</w:t>
            </w:r>
            <w:r w:rsidR="00B952AD">
              <w:rPr>
                <w:rFonts w:ascii="Verdana" w:hAnsi="Verdana" w:cs="Tahoma"/>
                <w:sz w:val="16"/>
                <w:szCs w:val="16"/>
              </w:rPr>
              <w:t xml:space="preserve">, if </w:t>
            </w:r>
            <w:r w:rsidR="0031560F">
              <w:rPr>
                <w:rFonts w:ascii="Verdana" w:hAnsi="Verdana" w:cs="Tahoma"/>
                <w:sz w:val="16"/>
                <w:szCs w:val="16"/>
              </w:rPr>
              <w:t xml:space="preserve">median </w:t>
            </w:r>
            <w:r w:rsidR="00383309">
              <w:rPr>
                <w:rFonts w:ascii="Verdana" w:hAnsi="Verdana" w:cs="Tahoma"/>
                <w:sz w:val="16"/>
                <w:szCs w:val="16"/>
              </w:rPr>
              <w:t xml:space="preserve">isn’t noise it replace noise </w:t>
            </w:r>
            <w:r w:rsidR="00942C23">
              <w:rPr>
                <w:rFonts w:ascii="Verdana" w:hAnsi="Verdana" w:cs="Tahoma"/>
                <w:sz w:val="16"/>
                <w:szCs w:val="16"/>
              </w:rPr>
              <w:t>with</w:t>
            </w:r>
            <w:r w:rsidR="00383309">
              <w:rPr>
                <w:rFonts w:ascii="Verdana" w:hAnsi="Verdana" w:cs="Tahoma"/>
                <w:sz w:val="16"/>
                <w:szCs w:val="16"/>
              </w:rPr>
              <w:t xml:space="preserve"> it.</w:t>
            </w:r>
          </w:p>
          <w:p w14:paraId="792FA620" w14:textId="3FA0FDC5" w:rsidR="00942C23" w:rsidRDefault="00942C23" w:rsidP="00942C23">
            <w:pPr>
              <w:pStyle w:val="TableContents"/>
              <w:tabs>
                <w:tab w:val="left" w:pos="566"/>
              </w:tabs>
              <w:ind w:left="283"/>
              <w:rPr>
                <w:rFonts w:ascii="Verdana" w:hAnsi="Verdana" w:cs="Tahoma"/>
                <w:sz w:val="16"/>
                <w:szCs w:val="16"/>
              </w:rPr>
            </w:pPr>
            <w:r>
              <w:rPr>
                <w:rFonts w:ascii="Verdana" w:hAnsi="Verdana" w:cs="Tahoma"/>
                <w:sz w:val="16"/>
                <w:szCs w:val="16"/>
              </w:rPr>
              <w:t>Time efficiency: O(n*x^2*</w:t>
            </w:r>
            <w:r w:rsidR="00E357EF">
              <w:rPr>
                <w:rFonts w:ascii="Verdana" w:hAnsi="Verdana" w:cs="Tahoma"/>
                <w:sz w:val="16"/>
                <w:szCs w:val="16"/>
              </w:rPr>
              <w:t>Log(x^2)</w:t>
            </w:r>
            <w:r>
              <w:rPr>
                <w:rFonts w:ascii="Verdana" w:hAnsi="Verdana" w:cs="Tahoma"/>
                <w:sz w:val="16"/>
                <w:szCs w:val="16"/>
              </w:rPr>
              <w:t>)</w:t>
            </w:r>
            <w:r w:rsidR="00E357EF">
              <w:rPr>
                <w:rFonts w:ascii="Verdana" w:hAnsi="Verdana" w:cs="Tahoma"/>
                <w:sz w:val="16"/>
                <w:szCs w:val="16"/>
              </w:rPr>
              <w:t xml:space="preserve"> </w:t>
            </w:r>
            <w:r>
              <w:rPr>
                <w:rFonts w:ascii="Verdana" w:hAnsi="Verdana" w:cs="Tahoma"/>
                <w:sz w:val="16"/>
                <w:szCs w:val="16"/>
              </w:rPr>
              <w:t xml:space="preserve"> </w:t>
            </w:r>
            <w:r w:rsidR="00E357EF" w:rsidRPr="00E357EF">
              <w:rPr>
                <w:rFonts w:ascii="Verdana" w:hAnsi="Verdana" w:cs="Tahoma"/>
                <w:sz w:val="16"/>
                <w:szCs w:val="16"/>
              </w:rPr>
              <w:t xml:space="preserve">-&gt; x is the chosen window size, and n is number of pixels (it is cause each pixel is scanning whole window size (square </w:t>
            </w:r>
            <w:r w:rsidR="003B2779">
              <w:rPr>
                <w:rFonts w:ascii="Verdana" w:hAnsi="Verdana" w:cs="Tahoma"/>
                <w:sz w:val="16"/>
                <w:szCs w:val="16"/>
              </w:rPr>
              <w:t>7</w:t>
            </w:r>
            <w:r w:rsidR="00E357EF" w:rsidRPr="00E357EF">
              <w:rPr>
                <w:rFonts w:ascii="Verdana" w:hAnsi="Verdana" w:cs="Tahoma"/>
                <w:sz w:val="16"/>
                <w:szCs w:val="16"/>
              </w:rPr>
              <w:t>x</w:t>
            </w:r>
            <w:r w:rsidR="003B2779">
              <w:rPr>
                <w:rFonts w:ascii="Verdana" w:hAnsi="Verdana" w:cs="Tahoma"/>
                <w:sz w:val="16"/>
                <w:szCs w:val="16"/>
              </w:rPr>
              <w:t>7</w:t>
            </w:r>
            <w:r w:rsidR="00E357EF" w:rsidRPr="00E357EF">
              <w:rPr>
                <w:rFonts w:ascii="Verdana" w:hAnsi="Verdana" w:cs="Tahoma"/>
                <w:sz w:val="16"/>
                <w:szCs w:val="16"/>
              </w:rPr>
              <w:t xml:space="preserve"> = </w:t>
            </w:r>
            <w:r w:rsidR="003B2779">
              <w:rPr>
                <w:rFonts w:ascii="Verdana" w:hAnsi="Verdana" w:cs="Tahoma"/>
                <w:sz w:val="16"/>
                <w:szCs w:val="16"/>
              </w:rPr>
              <w:t>4</w:t>
            </w:r>
            <w:r w:rsidR="00E357EF" w:rsidRPr="00E357EF">
              <w:rPr>
                <w:rFonts w:ascii="Verdana" w:hAnsi="Verdana" w:cs="Tahoma"/>
                <w:sz w:val="16"/>
                <w:szCs w:val="16"/>
              </w:rPr>
              <w:t>9 pixels)</w:t>
            </w:r>
            <w:r w:rsidR="003B2779">
              <w:rPr>
                <w:rFonts w:ascii="Verdana" w:hAnsi="Verdana" w:cs="Tahoma"/>
                <w:sz w:val="16"/>
                <w:szCs w:val="16"/>
              </w:rPr>
              <w:t xml:space="preserve">. And multiplying by logarithm of chosen max window size (the most pessimistic scenario) </w:t>
            </w:r>
          </w:p>
          <w:p w14:paraId="7EC81432" w14:textId="1A02EDA6" w:rsidR="005C4DA6" w:rsidRDefault="00942C23" w:rsidP="00942C23">
            <w:pPr>
              <w:pStyle w:val="TableContents"/>
              <w:tabs>
                <w:tab w:val="left" w:pos="566"/>
              </w:tabs>
              <w:ind w:left="283"/>
              <w:rPr>
                <w:rFonts w:ascii="Verdana" w:hAnsi="Verdana" w:cs="Tahoma"/>
                <w:sz w:val="16"/>
                <w:szCs w:val="16"/>
              </w:rPr>
            </w:pPr>
            <w:r>
              <w:rPr>
                <w:rFonts w:ascii="Verdana" w:hAnsi="Verdana" w:cs="Tahoma"/>
                <w:sz w:val="16"/>
                <w:szCs w:val="16"/>
              </w:rPr>
              <w:t>Memory efficiency O(n) -&gt; n number of pixels new image (output image after transformation), the program isn’t editing existing image, but creating copy of them (with change)  + O(x^2) -&gt; x chosen max window size (temporarily we are coping squares as well, and counting most negative scenario)</w:t>
            </w:r>
          </w:p>
          <w:p w14:paraId="761A9E9B" w14:textId="77777777" w:rsidR="00AA14EA" w:rsidRDefault="00AA14EA">
            <w:pPr>
              <w:pStyle w:val="TableContents"/>
              <w:spacing w:after="0"/>
              <w:rPr>
                <w:rFonts w:ascii="Verdana" w:hAnsi="Verdana" w:cs="Tahoma"/>
                <w:color w:val="0000FF"/>
                <w:sz w:val="16"/>
                <w:szCs w:val="16"/>
              </w:rPr>
            </w:pPr>
            <w:r>
              <w:rPr>
                <w:rFonts w:ascii="Verdana" w:hAnsi="Verdana"/>
                <w:color w:val="0000FF"/>
                <w:sz w:val="16"/>
                <w:szCs w:val="16"/>
              </w:rPr>
              <w:t xml:space="preserve">A short description of implementation of the assigned (in the variant N) noise reduction methods should be placed </w:t>
            </w:r>
            <w:r>
              <w:rPr>
                <w:rFonts w:ascii="Verdana" w:hAnsi="Verdana" w:cs="Tahoma"/>
                <w:color w:val="0000FF"/>
                <w:sz w:val="16"/>
                <w:szCs w:val="16"/>
              </w:rPr>
              <w:t>in this section</w:t>
            </w:r>
            <w:r>
              <w:rPr>
                <w:rFonts w:ascii="Verdana" w:hAnsi="Verdana"/>
                <w:color w:val="0000FF"/>
                <w:sz w:val="16"/>
                <w:szCs w:val="16"/>
              </w:rPr>
              <w:t xml:space="preserve">. </w:t>
            </w:r>
            <w:r>
              <w:rPr>
                <w:rFonts w:ascii="Verdana" w:hAnsi="Verdana" w:cs="Tahoma"/>
                <w:color w:val="0000FF"/>
                <w:sz w:val="16"/>
                <w:szCs w:val="16"/>
              </w:rPr>
              <w:t>Attention should be paid (if possible) to the efficiency of this implementation w. r. t. both the time and the memory  usage (these aspects should be described).</w:t>
            </w:r>
          </w:p>
        </w:tc>
      </w:tr>
      <w:tr w:rsidR="00407A99" w14:paraId="457A5A52" w14:textId="77777777">
        <w:tc>
          <w:tcPr>
            <w:tcW w:w="10777" w:type="dxa"/>
            <w:gridSpan w:val="2"/>
            <w:tcBorders>
              <w:left w:val="single" w:sz="1" w:space="0" w:color="000000"/>
              <w:bottom w:val="single" w:sz="1" w:space="0" w:color="000000"/>
              <w:right w:val="single" w:sz="1" w:space="0" w:color="000000"/>
            </w:tcBorders>
          </w:tcPr>
          <w:p w14:paraId="196C2A9E" w14:textId="77777777" w:rsidR="00AA14EA" w:rsidRDefault="00AA14EA">
            <w:pPr>
              <w:pStyle w:val="TableContents"/>
              <w:snapToGrid w:val="0"/>
              <w:rPr>
                <w:rFonts w:ascii="Verdana" w:hAnsi="Verdana" w:cs="Tahoma"/>
                <w:b/>
                <w:bCs/>
                <w:sz w:val="16"/>
                <w:szCs w:val="16"/>
              </w:rPr>
            </w:pPr>
            <w:r>
              <w:rPr>
                <w:rFonts w:ascii="Verdana" w:hAnsi="Verdana" w:cs="Tahoma"/>
                <w:b/>
                <w:bCs/>
                <w:sz w:val="16"/>
                <w:szCs w:val="16"/>
              </w:rPr>
              <w:t>Analysis of parameters of the noise reduction methods</w:t>
            </w:r>
          </w:p>
          <w:p w14:paraId="65ABB65B" w14:textId="77777777" w:rsidR="00AA14EA" w:rsidRDefault="00AA14EA">
            <w:pPr>
              <w:pStyle w:val="TableContents"/>
              <w:rPr>
                <w:rFonts w:ascii="Verdana" w:hAnsi="Verdana" w:cs="Tahoma"/>
                <w:sz w:val="16"/>
                <w:szCs w:val="16"/>
              </w:rPr>
            </w:pPr>
            <w:r>
              <w:rPr>
                <w:rFonts w:ascii="Verdana" w:hAnsi="Verdana" w:cs="Tahoma"/>
                <w:sz w:val="16"/>
                <w:szCs w:val="16"/>
              </w:rPr>
              <w:t>Results and conclusions</w:t>
            </w:r>
          </w:p>
          <w:p w14:paraId="7A71132E" w14:textId="1D51EDDA" w:rsidR="00CE0A4A" w:rsidRPr="004D6BAA" w:rsidRDefault="00CE0A4A" w:rsidP="00CE0A4A">
            <w:pPr>
              <w:pStyle w:val="TableContents"/>
              <w:rPr>
                <w:rFonts w:ascii="Verdana" w:hAnsi="Verdana" w:cs="Tahoma"/>
                <w:b/>
                <w:bCs/>
                <w:sz w:val="16"/>
                <w:szCs w:val="16"/>
              </w:rPr>
            </w:pPr>
            <w:r w:rsidRPr="004D6BAA">
              <w:rPr>
                <w:rFonts w:ascii="Verdana" w:hAnsi="Verdana" w:cs="Tahoma"/>
                <w:b/>
                <w:bCs/>
                <w:sz w:val="16"/>
                <w:szCs w:val="16"/>
              </w:rPr>
              <w:t>For Normal 2</w:t>
            </w:r>
          </w:p>
          <w:p w14:paraId="5EF9CC70" w14:textId="77777777" w:rsidR="00CE0A4A" w:rsidRDefault="00CE0A4A" w:rsidP="00CE0A4A">
            <w:pPr>
              <w:pStyle w:val="TableContents"/>
              <w:rPr>
                <w:rFonts w:ascii="Verdana" w:hAnsi="Verdana" w:cs="Tahoma"/>
                <w:sz w:val="16"/>
                <w:szCs w:val="16"/>
              </w:rPr>
            </w:pPr>
          </w:p>
          <w:p w14:paraId="3024C0ED" w14:textId="22505A20" w:rsidR="00CE0A4A" w:rsidRDefault="00CE0A4A" w:rsidP="00CE0A4A">
            <w:pPr>
              <w:pStyle w:val="TableContents"/>
              <w:rPr>
                <w:rFonts w:ascii="Verdana" w:hAnsi="Verdana" w:cs="Tahoma"/>
                <w:sz w:val="16"/>
                <w:szCs w:val="16"/>
              </w:rPr>
            </w:pPr>
            <w:r>
              <w:rPr>
                <w:rFonts w:ascii="Verdana" w:hAnsi="Verdana" w:cs="Tahoma"/>
                <w:sz w:val="16"/>
                <w:szCs w:val="16"/>
              </w:rPr>
              <w:lastRenderedPageBreak/>
              <w:t>Before:</w:t>
            </w:r>
            <w:r w:rsidR="00BD3383">
              <w:rPr>
                <w:rFonts w:ascii="Verdana" w:hAnsi="Verdana" w:cs="Tahoma"/>
                <w:noProof/>
                <w:sz w:val="16"/>
                <w:szCs w:val="16"/>
              </w:rPr>
              <w:t xml:space="preserve"> </w:t>
            </w:r>
            <w:r w:rsidR="00153D96">
              <w:rPr>
                <w:rFonts w:ascii="Verdana" w:hAnsi="Verdana" w:cs="Tahoma"/>
                <w:noProof/>
                <w:sz w:val="16"/>
                <w:szCs w:val="16"/>
              </w:rPr>
              <w:drawing>
                <wp:inline distT="0" distB="0" distL="0" distR="0" wp14:anchorId="59265C5B" wp14:editId="0B1AE859">
                  <wp:extent cx="4876800" cy="4876800"/>
                  <wp:effectExtent l="0" t="0" r="0" b="0"/>
                  <wp:docPr id="4030531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0D0A0E94" w14:textId="77777777" w:rsidR="00CE0A4A" w:rsidRDefault="00CE0A4A" w:rsidP="00CE0A4A">
            <w:pPr>
              <w:pStyle w:val="TableContents"/>
              <w:rPr>
                <w:rFonts w:ascii="Verdana" w:hAnsi="Verdana" w:cs="Tahoma"/>
                <w:sz w:val="16"/>
                <w:szCs w:val="16"/>
              </w:rPr>
            </w:pPr>
            <w:r>
              <w:rPr>
                <w:rFonts w:ascii="Verdana" w:hAnsi="Verdana" w:cs="Tahoma"/>
                <w:sz w:val="16"/>
                <w:szCs w:val="16"/>
              </w:rPr>
              <w:t xml:space="preserve"> </w:t>
            </w:r>
          </w:p>
          <w:p w14:paraId="55DE0C5F" w14:textId="12B0E448" w:rsidR="00CE0A4A" w:rsidRDefault="00CE0A4A" w:rsidP="00CE0A4A">
            <w:pPr>
              <w:pStyle w:val="TableContents"/>
              <w:rPr>
                <w:rFonts w:ascii="Verdana" w:hAnsi="Verdana" w:cs="Tahoma"/>
                <w:sz w:val="16"/>
                <w:szCs w:val="16"/>
              </w:rPr>
            </w:pPr>
            <w:r>
              <w:rPr>
                <w:rFonts w:ascii="Verdana" w:hAnsi="Verdana" w:cs="Tahoma"/>
                <w:sz w:val="16"/>
                <w:szCs w:val="16"/>
              </w:rPr>
              <w:lastRenderedPageBreak/>
              <w:t>after -–min 3:</w:t>
            </w:r>
            <w:r w:rsidR="00153D96">
              <w:rPr>
                <w:rFonts w:ascii="Verdana" w:hAnsi="Verdana" w:cs="Tahoma"/>
                <w:sz w:val="16"/>
                <w:szCs w:val="16"/>
              </w:rPr>
              <w:t xml:space="preserve"> </w:t>
            </w:r>
            <w:r w:rsidR="00153D96">
              <w:rPr>
                <w:rFonts w:ascii="Verdana" w:hAnsi="Verdana" w:cs="Tahoma"/>
                <w:noProof/>
                <w:sz w:val="16"/>
                <w:szCs w:val="16"/>
              </w:rPr>
              <w:drawing>
                <wp:inline distT="0" distB="0" distL="0" distR="0" wp14:anchorId="22BE949D" wp14:editId="0002F275">
                  <wp:extent cx="4876800" cy="4876800"/>
                  <wp:effectExtent l="0" t="0" r="0" b="0"/>
                  <wp:docPr id="8966877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r>
              <w:rPr>
                <w:rFonts w:ascii="Verdana" w:hAnsi="Verdana" w:cs="Tahoma"/>
                <w:sz w:val="16"/>
                <w:szCs w:val="16"/>
              </w:rPr>
              <w:br/>
            </w:r>
            <w:r>
              <w:rPr>
                <w:rFonts w:ascii="Verdana" w:hAnsi="Verdana" w:cs="Tahoma"/>
                <w:sz w:val="16"/>
                <w:szCs w:val="16"/>
              </w:rPr>
              <w:lastRenderedPageBreak/>
              <w:t xml:space="preserve">after -–min 7: </w:t>
            </w:r>
            <w:r w:rsidR="00153D96">
              <w:rPr>
                <w:rFonts w:ascii="Verdana" w:hAnsi="Verdana" w:cs="Tahoma"/>
                <w:noProof/>
                <w:sz w:val="16"/>
                <w:szCs w:val="16"/>
              </w:rPr>
              <w:drawing>
                <wp:inline distT="0" distB="0" distL="0" distR="0" wp14:anchorId="328214DE" wp14:editId="77444FA8">
                  <wp:extent cx="4876800" cy="4876800"/>
                  <wp:effectExtent l="0" t="0" r="0" b="0"/>
                  <wp:docPr id="3743680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428D72BA" w14:textId="77777777" w:rsidR="00CE0A4A" w:rsidRDefault="00CE0A4A" w:rsidP="00CE0A4A">
            <w:pPr>
              <w:pStyle w:val="TableContents"/>
              <w:rPr>
                <w:rFonts w:ascii="Verdana" w:hAnsi="Verdana" w:cs="Tahoma"/>
                <w:sz w:val="16"/>
                <w:szCs w:val="16"/>
              </w:rPr>
            </w:pPr>
          </w:p>
          <w:p w14:paraId="477717B8" w14:textId="2FA1370F" w:rsidR="00CE0A4A" w:rsidRDefault="00CE0A4A" w:rsidP="00CE0A4A">
            <w:pPr>
              <w:pStyle w:val="TableContents"/>
              <w:rPr>
                <w:rFonts w:ascii="Verdana" w:hAnsi="Verdana" w:cs="Tahoma"/>
                <w:sz w:val="16"/>
                <w:szCs w:val="16"/>
              </w:rPr>
            </w:pPr>
            <w:r>
              <w:rPr>
                <w:rFonts w:ascii="Verdana" w:hAnsi="Verdana" w:cs="Tahoma"/>
                <w:sz w:val="16"/>
                <w:szCs w:val="16"/>
              </w:rPr>
              <w:br/>
            </w:r>
            <w:r>
              <w:rPr>
                <w:rFonts w:ascii="Verdana" w:hAnsi="Verdana" w:cs="Tahoma"/>
                <w:sz w:val="16"/>
                <w:szCs w:val="16"/>
              </w:rPr>
              <w:lastRenderedPageBreak/>
              <w:t xml:space="preserve">after –-max 3: </w:t>
            </w:r>
            <w:r w:rsidR="004D6BAA">
              <w:rPr>
                <w:rFonts w:ascii="Verdana" w:hAnsi="Verdana" w:cs="Tahoma"/>
                <w:noProof/>
                <w:sz w:val="16"/>
                <w:szCs w:val="16"/>
              </w:rPr>
              <w:drawing>
                <wp:inline distT="0" distB="0" distL="0" distR="0" wp14:anchorId="6C4EADAF" wp14:editId="015667CE">
                  <wp:extent cx="4876800" cy="4876800"/>
                  <wp:effectExtent l="0" t="0" r="0" b="0"/>
                  <wp:docPr id="55614048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r>
              <w:rPr>
                <w:rFonts w:ascii="Verdana" w:hAnsi="Verdana" w:cs="Tahoma"/>
                <w:sz w:val="16"/>
                <w:szCs w:val="16"/>
              </w:rPr>
              <w:br/>
            </w:r>
            <w:r>
              <w:rPr>
                <w:rFonts w:ascii="Verdana" w:hAnsi="Verdana" w:cs="Tahoma"/>
                <w:sz w:val="16"/>
                <w:szCs w:val="16"/>
              </w:rPr>
              <w:lastRenderedPageBreak/>
              <w:t>after –-max 7:</w:t>
            </w:r>
            <w:r w:rsidR="004D6BAA">
              <w:rPr>
                <w:rFonts w:ascii="Verdana" w:hAnsi="Verdana" w:cs="Tahoma"/>
                <w:sz w:val="16"/>
                <w:szCs w:val="16"/>
              </w:rPr>
              <w:t xml:space="preserve"> </w:t>
            </w:r>
            <w:r w:rsidR="004D6BAA">
              <w:rPr>
                <w:rFonts w:ascii="Verdana" w:hAnsi="Verdana" w:cs="Tahoma"/>
                <w:noProof/>
                <w:sz w:val="16"/>
                <w:szCs w:val="16"/>
              </w:rPr>
              <w:drawing>
                <wp:inline distT="0" distB="0" distL="0" distR="0" wp14:anchorId="6D37CD25" wp14:editId="5DF23327">
                  <wp:extent cx="4876800" cy="4876800"/>
                  <wp:effectExtent l="0" t="0" r="0" b="0"/>
                  <wp:docPr id="13943196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3ED5D8FE" w14:textId="77777777" w:rsidR="00CE0A4A" w:rsidRDefault="00CE0A4A" w:rsidP="00CE0A4A">
            <w:pPr>
              <w:pStyle w:val="TableContents"/>
              <w:rPr>
                <w:rFonts w:ascii="Verdana" w:hAnsi="Verdana" w:cs="Tahoma"/>
                <w:sz w:val="16"/>
                <w:szCs w:val="16"/>
              </w:rPr>
            </w:pPr>
          </w:p>
          <w:p w14:paraId="2CF25860" w14:textId="77777777" w:rsidR="00CE0A4A" w:rsidRDefault="00CE0A4A" w:rsidP="00CE0A4A">
            <w:pPr>
              <w:pStyle w:val="TableContents"/>
              <w:rPr>
                <w:rFonts w:ascii="Verdana" w:hAnsi="Verdana" w:cs="Tahoma"/>
                <w:sz w:val="16"/>
                <w:szCs w:val="16"/>
              </w:rPr>
            </w:pPr>
          </w:p>
          <w:p w14:paraId="68351504" w14:textId="450A8F40" w:rsidR="00CE0A4A" w:rsidRDefault="00CE0A4A" w:rsidP="00CE0A4A">
            <w:pPr>
              <w:pStyle w:val="TableContents"/>
              <w:rPr>
                <w:rFonts w:ascii="Verdana" w:hAnsi="Verdana" w:cs="Tahoma"/>
                <w:sz w:val="16"/>
                <w:szCs w:val="16"/>
              </w:rPr>
            </w:pPr>
            <w:r>
              <w:rPr>
                <w:rFonts w:ascii="Verdana" w:hAnsi="Verdana" w:cs="Tahoma"/>
                <w:sz w:val="16"/>
                <w:szCs w:val="16"/>
              </w:rPr>
              <w:lastRenderedPageBreak/>
              <w:t xml:space="preserve">after –-adaptive 7: </w:t>
            </w:r>
            <w:r w:rsidR="004D6BAA">
              <w:rPr>
                <w:rFonts w:ascii="Verdana" w:hAnsi="Verdana" w:cs="Tahoma"/>
                <w:noProof/>
                <w:sz w:val="16"/>
                <w:szCs w:val="16"/>
              </w:rPr>
              <w:drawing>
                <wp:inline distT="0" distB="0" distL="0" distR="0" wp14:anchorId="6DFA60B9" wp14:editId="2D2D7C69">
                  <wp:extent cx="4876800" cy="4876800"/>
                  <wp:effectExtent l="0" t="0" r="0" b="0"/>
                  <wp:docPr id="9571977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551B5644" w14:textId="77777777" w:rsidR="00EA692B" w:rsidRDefault="00EA692B">
            <w:pPr>
              <w:pStyle w:val="TableContents"/>
              <w:rPr>
                <w:rFonts w:ascii="Verdana" w:hAnsi="Verdana" w:cs="Tahoma"/>
                <w:sz w:val="16"/>
                <w:szCs w:val="16"/>
              </w:rPr>
            </w:pPr>
          </w:p>
          <w:p w14:paraId="3099C2C5" w14:textId="77777777" w:rsidR="00CE0A4A" w:rsidRDefault="00CE0A4A">
            <w:pPr>
              <w:pStyle w:val="TableContents"/>
              <w:rPr>
                <w:rFonts w:ascii="Verdana" w:hAnsi="Verdana" w:cs="Tahoma"/>
                <w:sz w:val="16"/>
                <w:szCs w:val="16"/>
              </w:rPr>
            </w:pPr>
          </w:p>
          <w:p w14:paraId="2DC50582" w14:textId="77777777" w:rsidR="00CE0A4A" w:rsidRDefault="00CE0A4A">
            <w:pPr>
              <w:pStyle w:val="TableContents"/>
              <w:rPr>
                <w:rFonts w:ascii="Verdana" w:hAnsi="Verdana" w:cs="Tahoma"/>
                <w:sz w:val="16"/>
                <w:szCs w:val="16"/>
              </w:rPr>
            </w:pPr>
          </w:p>
          <w:p w14:paraId="0AF916C3" w14:textId="10D81FB9" w:rsidR="00EA692B" w:rsidRDefault="00EA692B">
            <w:pPr>
              <w:pStyle w:val="TableContents"/>
              <w:rPr>
                <w:rFonts w:ascii="Verdana" w:hAnsi="Verdana" w:cs="Tahoma"/>
                <w:sz w:val="16"/>
                <w:szCs w:val="16"/>
              </w:rPr>
            </w:pPr>
            <w:r w:rsidRPr="004D6BAA">
              <w:rPr>
                <w:rFonts w:ascii="Verdana" w:hAnsi="Verdana" w:cs="Tahoma"/>
                <w:b/>
                <w:bCs/>
                <w:sz w:val="16"/>
                <w:szCs w:val="16"/>
              </w:rPr>
              <w:t>For Impulse 2</w:t>
            </w:r>
            <w:r>
              <w:rPr>
                <w:rFonts w:ascii="Verdana" w:hAnsi="Verdana" w:cs="Tahoma"/>
                <w:sz w:val="16"/>
                <w:szCs w:val="16"/>
              </w:rPr>
              <w:t xml:space="preserve"> </w:t>
            </w:r>
            <w:r>
              <w:rPr>
                <w:rFonts w:ascii="Verdana" w:hAnsi="Verdana" w:cs="Tahoma"/>
                <w:sz w:val="16"/>
                <w:szCs w:val="16"/>
              </w:rPr>
              <w:br/>
            </w:r>
            <w:r>
              <w:rPr>
                <w:rFonts w:ascii="Verdana" w:hAnsi="Verdana" w:cs="Tahoma"/>
                <w:sz w:val="16"/>
                <w:szCs w:val="16"/>
              </w:rPr>
              <w:lastRenderedPageBreak/>
              <w:t>before:</w:t>
            </w:r>
            <w:r w:rsidR="00BD3383">
              <w:rPr>
                <w:rFonts w:ascii="Verdana" w:hAnsi="Verdana" w:cs="Tahoma"/>
                <w:sz w:val="16"/>
                <w:szCs w:val="16"/>
              </w:rPr>
              <w:t xml:space="preserve"> </w:t>
            </w:r>
            <w:r w:rsidR="001E3994">
              <w:rPr>
                <w:rFonts w:ascii="Verdana" w:hAnsi="Verdana" w:cs="Tahoma"/>
                <w:noProof/>
                <w:sz w:val="16"/>
                <w:szCs w:val="16"/>
              </w:rPr>
              <w:drawing>
                <wp:inline distT="0" distB="0" distL="0" distR="0" wp14:anchorId="40DA0832" wp14:editId="399C9E26">
                  <wp:extent cx="4876800" cy="4876800"/>
                  <wp:effectExtent l="0" t="0" r="0" b="0"/>
                  <wp:docPr id="12309812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r w:rsidR="001E3994">
              <w:rPr>
                <w:rFonts w:ascii="Verdana" w:hAnsi="Verdana" w:cs="Tahoma"/>
                <w:sz w:val="16"/>
                <w:szCs w:val="16"/>
              </w:rPr>
              <w:br/>
            </w:r>
            <w:r w:rsidR="001E3994">
              <w:rPr>
                <w:rFonts w:ascii="Verdana" w:hAnsi="Verdana" w:cs="Tahoma"/>
                <w:sz w:val="16"/>
                <w:szCs w:val="16"/>
              </w:rPr>
              <w:br/>
            </w:r>
            <w:r w:rsidR="001E3994">
              <w:rPr>
                <w:rFonts w:ascii="Verdana" w:hAnsi="Verdana" w:cs="Tahoma"/>
                <w:sz w:val="16"/>
                <w:szCs w:val="16"/>
              </w:rPr>
              <w:br/>
            </w:r>
            <w:r w:rsidR="001E3994">
              <w:rPr>
                <w:rFonts w:ascii="Verdana" w:hAnsi="Verdana" w:cs="Tahoma"/>
                <w:sz w:val="16"/>
                <w:szCs w:val="16"/>
              </w:rPr>
              <w:lastRenderedPageBreak/>
              <w:t xml:space="preserve">after </w:t>
            </w:r>
            <w:r w:rsidR="00851AA0">
              <w:rPr>
                <w:rFonts w:ascii="Verdana" w:hAnsi="Verdana" w:cs="Tahoma"/>
                <w:sz w:val="16"/>
                <w:szCs w:val="16"/>
              </w:rPr>
              <w:t>-</w:t>
            </w:r>
            <w:r w:rsidR="001E3994">
              <w:rPr>
                <w:rFonts w:ascii="Verdana" w:hAnsi="Verdana" w:cs="Tahoma"/>
                <w:sz w:val="16"/>
                <w:szCs w:val="16"/>
              </w:rPr>
              <w:t>–min 3:</w:t>
            </w:r>
            <w:r w:rsidR="00851AA0">
              <w:rPr>
                <w:rFonts w:ascii="Verdana" w:hAnsi="Verdana" w:cs="Tahoma"/>
                <w:sz w:val="16"/>
                <w:szCs w:val="16"/>
              </w:rPr>
              <w:t xml:space="preserve"> </w:t>
            </w:r>
            <w:r w:rsidR="00851AA0">
              <w:rPr>
                <w:rFonts w:ascii="Verdana" w:hAnsi="Verdana" w:cs="Tahoma"/>
                <w:noProof/>
                <w:sz w:val="16"/>
                <w:szCs w:val="16"/>
              </w:rPr>
              <w:drawing>
                <wp:inline distT="0" distB="0" distL="0" distR="0" wp14:anchorId="01A30BCE" wp14:editId="655D731E">
                  <wp:extent cx="4876800" cy="4876800"/>
                  <wp:effectExtent l="0" t="0" r="0" b="0"/>
                  <wp:docPr id="10726024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r w:rsidR="001E3994">
              <w:rPr>
                <w:rFonts w:ascii="Verdana" w:hAnsi="Verdana" w:cs="Tahoma"/>
                <w:sz w:val="16"/>
                <w:szCs w:val="16"/>
              </w:rPr>
              <w:br/>
            </w:r>
            <w:r w:rsidR="001E3994">
              <w:rPr>
                <w:rFonts w:ascii="Verdana" w:hAnsi="Verdana" w:cs="Tahoma"/>
                <w:sz w:val="16"/>
                <w:szCs w:val="16"/>
              </w:rPr>
              <w:lastRenderedPageBreak/>
              <w:t xml:space="preserve">after </w:t>
            </w:r>
            <w:r w:rsidR="00851AA0">
              <w:rPr>
                <w:rFonts w:ascii="Verdana" w:hAnsi="Verdana" w:cs="Tahoma"/>
                <w:sz w:val="16"/>
                <w:szCs w:val="16"/>
              </w:rPr>
              <w:t>-</w:t>
            </w:r>
            <w:r w:rsidR="001E3994">
              <w:rPr>
                <w:rFonts w:ascii="Verdana" w:hAnsi="Verdana" w:cs="Tahoma"/>
                <w:sz w:val="16"/>
                <w:szCs w:val="16"/>
              </w:rPr>
              <w:t>–min 7:</w:t>
            </w:r>
            <w:r w:rsidR="00851AA0">
              <w:rPr>
                <w:rFonts w:ascii="Verdana" w:hAnsi="Verdana" w:cs="Tahoma"/>
                <w:sz w:val="16"/>
                <w:szCs w:val="16"/>
              </w:rPr>
              <w:t xml:space="preserve"> </w:t>
            </w:r>
            <w:r w:rsidR="0079538F">
              <w:rPr>
                <w:rFonts w:ascii="Verdana" w:hAnsi="Verdana" w:cs="Tahoma"/>
                <w:noProof/>
                <w:sz w:val="16"/>
                <w:szCs w:val="16"/>
              </w:rPr>
              <w:drawing>
                <wp:inline distT="0" distB="0" distL="0" distR="0" wp14:anchorId="62928ACA" wp14:editId="7E0332A0">
                  <wp:extent cx="4876800" cy="4876800"/>
                  <wp:effectExtent l="0" t="0" r="0" b="0"/>
                  <wp:docPr id="4408332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175C4A45" w14:textId="506BEA67" w:rsidR="00851AA0" w:rsidRDefault="00851AA0">
            <w:pPr>
              <w:pStyle w:val="TableContents"/>
              <w:rPr>
                <w:rFonts w:ascii="Verdana" w:hAnsi="Verdana" w:cs="Tahoma"/>
                <w:sz w:val="16"/>
                <w:szCs w:val="16"/>
              </w:rPr>
            </w:pPr>
            <w:r>
              <w:rPr>
                <w:rFonts w:ascii="Verdana" w:hAnsi="Verdana" w:cs="Tahoma"/>
                <w:sz w:val="16"/>
                <w:szCs w:val="16"/>
              </w:rPr>
              <w:br/>
            </w:r>
            <w:r>
              <w:rPr>
                <w:rFonts w:ascii="Verdana" w:hAnsi="Verdana" w:cs="Tahoma"/>
                <w:sz w:val="16"/>
                <w:szCs w:val="16"/>
              </w:rPr>
              <w:lastRenderedPageBreak/>
              <w:t xml:space="preserve">after –-max 3: </w:t>
            </w:r>
            <w:r w:rsidR="00BD3383">
              <w:rPr>
                <w:rFonts w:ascii="Verdana" w:hAnsi="Verdana" w:cs="Tahoma"/>
                <w:noProof/>
                <w:sz w:val="16"/>
                <w:szCs w:val="16"/>
              </w:rPr>
              <w:drawing>
                <wp:inline distT="0" distB="0" distL="0" distR="0" wp14:anchorId="723FFD43" wp14:editId="3B039063">
                  <wp:extent cx="4876800" cy="4876800"/>
                  <wp:effectExtent l="0" t="0" r="0" b="0"/>
                  <wp:docPr id="17456417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r>
              <w:rPr>
                <w:rFonts w:ascii="Verdana" w:hAnsi="Verdana" w:cs="Tahoma"/>
                <w:sz w:val="16"/>
                <w:szCs w:val="16"/>
              </w:rPr>
              <w:br/>
            </w:r>
            <w:r>
              <w:rPr>
                <w:rFonts w:ascii="Verdana" w:hAnsi="Verdana" w:cs="Tahoma"/>
                <w:sz w:val="16"/>
                <w:szCs w:val="16"/>
              </w:rPr>
              <w:lastRenderedPageBreak/>
              <w:t>after –-max 7:</w:t>
            </w:r>
            <w:r w:rsidR="00BD3383">
              <w:rPr>
                <w:rFonts w:ascii="Verdana" w:hAnsi="Verdana" w:cs="Tahoma"/>
                <w:noProof/>
                <w:sz w:val="16"/>
                <w:szCs w:val="16"/>
              </w:rPr>
              <w:drawing>
                <wp:inline distT="0" distB="0" distL="0" distR="0" wp14:anchorId="47A54A66" wp14:editId="7E990BF0">
                  <wp:extent cx="4876800" cy="4876800"/>
                  <wp:effectExtent l="0" t="0" r="0" b="0"/>
                  <wp:docPr id="17718051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7EFF2A4D" w14:textId="77777777" w:rsidR="00851AA0" w:rsidRDefault="00851AA0">
            <w:pPr>
              <w:pStyle w:val="TableContents"/>
              <w:rPr>
                <w:rFonts w:ascii="Verdana" w:hAnsi="Verdana" w:cs="Tahoma"/>
                <w:sz w:val="16"/>
                <w:szCs w:val="16"/>
              </w:rPr>
            </w:pPr>
          </w:p>
          <w:p w14:paraId="27C50C9C" w14:textId="0F06814B" w:rsidR="00851AA0" w:rsidRDefault="00851AA0">
            <w:pPr>
              <w:pStyle w:val="TableContents"/>
              <w:rPr>
                <w:rFonts w:ascii="Verdana" w:hAnsi="Verdana" w:cs="Tahoma"/>
                <w:sz w:val="16"/>
                <w:szCs w:val="16"/>
              </w:rPr>
            </w:pPr>
            <w:r>
              <w:rPr>
                <w:rFonts w:ascii="Verdana" w:hAnsi="Verdana" w:cs="Tahoma"/>
                <w:sz w:val="16"/>
                <w:szCs w:val="16"/>
              </w:rPr>
              <w:lastRenderedPageBreak/>
              <w:t xml:space="preserve">after –-adaptive 7: </w:t>
            </w:r>
            <w:r w:rsidR="00BD3383">
              <w:rPr>
                <w:rFonts w:ascii="Verdana" w:hAnsi="Verdana" w:cs="Tahoma"/>
                <w:noProof/>
                <w:sz w:val="16"/>
                <w:szCs w:val="16"/>
              </w:rPr>
              <w:drawing>
                <wp:inline distT="0" distB="0" distL="0" distR="0" wp14:anchorId="10FEA93B" wp14:editId="320BF017">
                  <wp:extent cx="4876800" cy="4876800"/>
                  <wp:effectExtent l="0" t="0" r="0" b="0"/>
                  <wp:docPr id="9236243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7C6281B0" w14:textId="77777777" w:rsidR="00CE0A4A" w:rsidRDefault="00CE0A4A">
            <w:pPr>
              <w:pStyle w:val="TableContents"/>
              <w:rPr>
                <w:rFonts w:ascii="Verdana" w:hAnsi="Verdana" w:cs="Tahoma"/>
                <w:sz w:val="16"/>
                <w:szCs w:val="16"/>
              </w:rPr>
            </w:pPr>
          </w:p>
          <w:p w14:paraId="719926CE" w14:textId="77777777" w:rsidR="00CE0A4A" w:rsidRDefault="00CE0A4A">
            <w:pPr>
              <w:pStyle w:val="TableContents"/>
              <w:rPr>
                <w:rFonts w:ascii="Verdana" w:hAnsi="Verdana" w:cs="Tahoma"/>
                <w:sz w:val="16"/>
                <w:szCs w:val="16"/>
              </w:rPr>
            </w:pPr>
          </w:p>
          <w:p w14:paraId="193A0C3F" w14:textId="77777777" w:rsidR="00CE0A4A" w:rsidRDefault="00CE0A4A">
            <w:pPr>
              <w:pStyle w:val="TableContents"/>
              <w:rPr>
                <w:rFonts w:ascii="Verdana" w:hAnsi="Verdana" w:cs="Tahoma"/>
                <w:sz w:val="16"/>
                <w:szCs w:val="16"/>
              </w:rPr>
            </w:pPr>
          </w:p>
          <w:p w14:paraId="5C5FB9C1" w14:textId="667627F2" w:rsidR="00CE0A4A" w:rsidRDefault="00CE0A4A">
            <w:pPr>
              <w:pStyle w:val="TableContents"/>
              <w:rPr>
                <w:rFonts w:ascii="Verdana" w:hAnsi="Verdana" w:cs="Tahoma"/>
                <w:sz w:val="16"/>
                <w:szCs w:val="16"/>
              </w:rPr>
            </w:pPr>
            <w:r>
              <w:rPr>
                <w:rFonts w:ascii="Verdana" w:hAnsi="Verdana" w:cs="Tahoma"/>
                <w:sz w:val="16"/>
                <w:szCs w:val="16"/>
              </w:rPr>
              <w:t>For Uniform 2</w:t>
            </w:r>
          </w:p>
          <w:p w14:paraId="1253E6F0" w14:textId="77777777" w:rsidR="00CE0A4A" w:rsidRDefault="00CE0A4A">
            <w:pPr>
              <w:pStyle w:val="TableContents"/>
              <w:rPr>
                <w:rFonts w:ascii="Verdana" w:hAnsi="Verdana" w:cs="Tahoma"/>
                <w:sz w:val="16"/>
                <w:szCs w:val="16"/>
              </w:rPr>
            </w:pPr>
          </w:p>
          <w:p w14:paraId="3193B6D4" w14:textId="07EB6188" w:rsidR="00CE0A4A" w:rsidRDefault="00CE0A4A">
            <w:pPr>
              <w:pStyle w:val="TableContents"/>
              <w:rPr>
                <w:rFonts w:ascii="Verdana" w:hAnsi="Verdana" w:cs="Tahoma"/>
                <w:sz w:val="16"/>
                <w:szCs w:val="16"/>
              </w:rPr>
            </w:pPr>
            <w:r>
              <w:rPr>
                <w:rFonts w:ascii="Verdana" w:hAnsi="Verdana" w:cs="Tahoma"/>
                <w:sz w:val="16"/>
                <w:szCs w:val="16"/>
              </w:rPr>
              <w:lastRenderedPageBreak/>
              <w:t>Before:</w:t>
            </w:r>
            <w:r w:rsidR="00BD3383">
              <w:rPr>
                <w:rFonts w:ascii="Verdana" w:hAnsi="Verdana" w:cs="Tahoma"/>
                <w:sz w:val="16"/>
                <w:szCs w:val="16"/>
              </w:rPr>
              <w:t xml:space="preserve"> </w:t>
            </w:r>
            <w:r w:rsidR="00F361EF">
              <w:rPr>
                <w:rFonts w:ascii="Verdana" w:hAnsi="Verdana" w:cs="Tahoma"/>
                <w:noProof/>
                <w:sz w:val="16"/>
                <w:szCs w:val="16"/>
              </w:rPr>
              <w:drawing>
                <wp:inline distT="0" distB="0" distL="0" distR="0" wp14:anchorId="2635061C" wp14:editId="05A78D7B">
                  <wp:extent cx="4876800" cy="4876800"/>
                  <wp:effectExtent l="0" t="0" r="0" b="0"/>
                  <wp:docPr id="44641705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227BB1EB" w14:textId="5F03D874" w:rsidR="00CE0A4A" w:rsidRDefault="00CE0A4A">
            <w:pPr>
              <w:pStyle w:val="TableContents"/>
              <w:rPr>
                <w:rFonts w:ascii="Verdana" w:hAnsi="Verdana" w:cs="Tahoma"/>
                <w:sz w:val="16"/>
                <w:szCs w:val="16"/>
              </w:rPr>
            </w:pPr>
            <w:r>
              <w:rPr>
                <w:rFonts w:ascii="Verdana" w:hAnsi="Verdana" w:cs="Tahoma"/>
                <w:sz w:val="16"/>
                <w:szCs w:val="16"/>
              </w:rPr>
              <w:t xml:space="preserve"> </w:t>
            </w:r>
          </w:p>
          <w:p w14:paraId="2E703903" w14:textId="77DA7CE9" w:rsidR="00CE0A4A" w:rsidRDefault="00CE0A4A" w:rsidP="00CE0A4A">
            <w:pPr>
              <w:pStyle w:val="TableContents"/>
              <w:rPr>
                <w:rFonts w:ascii="Verdana" w:hAnsi="Verdana" w:cs="Tahoma"/>
                <w:sz w:val="16"/>
                <w:szCs w:val="16"/>
              </w:rPr>
            </w:pPr>
            <w:r>
              <w:rPr>
                <w:rFonts w:ascii="Verdana" w:hAnsi="Verdana" w:cs="Tahoma"/>
                <w:sz w:val="16"/>
                <w:szCs w:val="16"/>
              </w:rPr>
              <w:lastRenderedPageBreak/>
              <w:t>after -–min 3:</w:t>
            </w:r>
            <w:r w:rsidR="007270BC">
              <w:rPr>
                <w:rFonts w:ascii="Verdana" w:hAnsi="Verdana" w:cs="Tahoma"/>
                <w:sz w:val="16"/>
                <w:szCs w:val="16"/>
              </w:rPr>
              <w:t xml:space="preserve"> </w:t>
            </w:r>
            <w:r w:rsidR="007270BC">
              <w:rPr>
                <w:rFonts w:ascii="Verdana" w:hAnsi="Verdana" w:cs="Tahoma"/>
                <w:noProof/>
                <w:sz w:val="16"/>
                <w:szCs w:val="16"/>
              </w:rPr>
              <w:drawing>
                <wp:inline distT="0" distB="0" distL="0" distR="0" wp14:anchorId="377E66B9" wp14:editId="66E0FA65">
                  <wp:extent cx="4876800" cy="4876800"/>
                  <wp:effectExtent l="0" t="0" r="0" b="0"/>
                  <wp:docPr id="30379416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r>
              <w:rPr>
                <w:rFonts w:ascii="Verdana" w:hAnsi="Verdana" w:cs="Tahoma"/>
                <w:sz w:val="16"/>
                <w:szCs w:val="16"/>
              </w:rPr>
              <w:br/>
            </w:r>
            <w:r>
              <w:rPr>
                <w:rFonts w:ascii="Verdana" w:hAnsi="Verdana" w:cs="Tahoma"/>
                <w:sz w:val="16"/>
                <w:szCs w:val="16"/>
              </w:rPr>
              <w:lastRenderedPageBreak/>
              <w:t xml:space="preserve">after -–min 7: </w:t>
            </w:r>
            <w:r w:rsidR="007270BC">
              <w:rPr>
                <w:rFonts w:ascii="Verdana" w:hAnsi="Verdana" w:cs="Tahoma"/>
                <w:noProof/>
                <w:sz w:val="16"/>
                <w:szCs w:val="16"/>
              </w:rPr>
              <w:drawing>
                <wp:inline distT="0" distB="0" distL="0" distR="0" wp14:anchorId="4C4B4ED8" wp14:editId="6F4CFEDE">
                  <wp:extent cx="4876800" cy="4876800"/>
                  <wp:effectExtent l="0" t="0" r="0" b="0"/>
                  <wp:docPr id="90257617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4FF711A0" w14:textId="77777777" w:rsidR="00CE0A4A" w:rsidRDefault="00CE0A4A" w:rsidP="00CE0A4A">
            <w:pPr>
              <w:pStyle w:val="TableContents"/>
              <w:rPr>
                <w:rFonts w:ascii="Verdana" w:hAnsi="Verdana" w:cs="Tahoma"/>
                <w:sz w:val="16"/>
                <w:szCs w:val="16"/>
              </w:rPr>
            </w:pPr>
          </w:p>
          <w:p w14:paraId="2247E801" w14:textId="1BC6A7B9" w:rsidR="00CE0A4A" w:rsidRDefault="00CE0A4A" w:rsidP="00CE0A4A">
            <w:pPr>
              <w:pStyle w:val="TableContents"/>
              <w:rPr>
                <w:rFonts w:ascii="Verdana" w:hAnsi="Verdana" w:cs="Tahoma"/>
                <w:sz w:val="16"/>
                <w:szCs w:val="16"/>
              </w:rPr>
            </w:pPr>
            <w:r>
              <w:rPr>
                <w:rFonts w:ascii="Verdana" w:hAnsi="Verdana" w:cs="Tahoma"/>
                <w:sz w:val="16"/>
                <w:szCs w:val="16"/>
              </w:rPr>
              <w:br/>
            </w:r>
            <w:r>
              <w:rPr>
                <w:rFonts w:ascii="Verdana" w:hAnsi="Verdana" w:cs="Tahoma"/>
                <w:sz w:val="16"/>
                <w:szCs w:val="16"/>
              </w:rPr>
              <w:lastRenderedPageBreak/>
              <w:t xml:space="preserve">after –-max 3: </w:t>
            </w:r>
            <w:r w:rsidR="00962BE9">
              <w:rPr>
                <w:rFonts w:ascii="Verdana" w:hAnsi="Verdana" w:cs="Tahoma"/>
                <w:noProof/>
                <w:sz w:val="16"/>
                <w:szCs w:val="16"/>
              </w:rPr>
              <w:drawing>
                <wp:inline distT="0" distB="0" distL="0" distR="0" wp14:anchorId="6EAF5C6C" wp14:editId="04E5B568">
                  <wp:extent cx="4876800" cy="4876800"/>
                  <wp:effectExtent l="0" t="0" r="0" b="0"/>
                  <wp:docPr id="10137799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r>
              <w:rPr>
                <w:rFonts w:ascii="Verdana" w:hAnsi="Verdana" w:cs="Tahoma"/>
                <w:sz w:val="16"/>
                <w:szCs w:val="16"/>
              </w:rPr>
              <w:br/>
            </w:r>
            <w:r>
              <w:rPr>
                <w:rFonts w:ascii="Verdana" w:hAnsi="Verdana" w:cs="Tahoma"/>
                <w:sz w:val="16"/>
                <w:szCs w:val="16"/>
              </w:rPr>
              <w:lastRenderedPageBreak/>
              <w:t>after –-max 7:</w:t>
            </w:r>
            <w:r w:rsidR="006B1A5B">
              <w:rPr>
                <w:rFonts w:ascii="Verdana" w:hAnsi="Verdana" w:cs="Tahoma"/>
                <w:sz w:val="16"/>
                <w:szCs w:val="16"/>
              </w:rPr>
              <w:t xml:space="preserve"> </w:t>
            </w:r>
            <w:r w:rsidR="006B1A5B">
              <w:rPr>
                <w:rFonts w:ascii="Verdana" w:hAnsi="Verdana" w:cs="Tahoma"/>
                <w:noProof/>
                <w:sz w:val="16"/>
                <w:szCs w:val="16"/>
              </w:rPr>
              <w:drawing>
                <wp:inline distT="0" distB="0" distL="0" distR="0" wp14:anchorId="6D5250D5" wp14:editId="0201D7F6">
                  <wp:extent cx="4876800" cy="4876800"/>
                  <wp:effectExtent l="0" t="0" r="0" b="0"/>
                  <wp:docPr id="168441117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3B9C45E1" w14:textId="77777777" w:rsidR="00CE0A4A" w:rsidRDefault="00CE0A4A" w:rsidP="00CE0A4A">
            <w:pPr>
              <w:pStyle w:val="TableContents"/>
              <w:rPr>
                <w:rFonts w:ascii="Verdana" w:hAnsi="Verdana" w:cs="Tahoma"/>
                <w:sz w:val="16"/>
                <w:szCs w:val="16"/>
              </w:rPr>
            </w:pPr>
          </w:p>
          <w:p w14:paraId="50D7D999" w14:textId="77777777" w:rsidR="00CE0A4A" w:rsidRDefault="00CE0A4A" w:rsidP="00CE0A4A">
            <w:pPr>
              <w:pStyle w:val="TableContents"/>
              <w:rPr>
                <w:rFonts w:ascii="Verdana" w:hAnsi="Verdana" w:cs="Tahoma"/>
                <w:sz w:val="16"/>
                <w:szCs w:val="16"/>
              </w:rPr>
            </w:pPr>
          </w:p>
          <w:p w14:paraId="7531A892" w14:textId="7377B410" w:rsidR="00CE0A4A" w:rsidRDefault="00CE0A4A" w:rsidP="00CE0A4A">
            <w:pPr>
              <w:pStyle w:val="TableContents"/>
              <w:rPr>
                <w:rFonts w:ascii="Verdana" w:hAnsi="Verdana" w:cs="Tahoma"/>
                <w:sz w:val="16"/>
                <w:szCs w:val="16"/>
              </w:rPr>
            </w:pPr>
            <w:r>
              <w:rPr>
                <w:rFonts w:ascii="Verdana" w:hAnsi="Verdana" w:cs="Tahoma"/>
                <w:sz w:val="16"/>
                <w:szCs w:val="16"/>
              </w:rPr>
              <w:lastRenderedPageBreak/>
              <w:t xml:space="preserve">after –-adaptive 7: </w:t>
            </w:r>
            <w:r w:rsidR="006B1A5B">
              <w:rPr>
                <w:rFonts w:ascii="Verdana" w:hAnsi="Verdana" w:cs="Tahoma"/>
                <w:noProof/>
                <w:sz w:val="16"/>
                <w:szCs w:val="16"/>
              </w:rPr>
              <w:drawing>
                <wp:inline distT="0" distB="0" distL="0" distR="0" wp14:anchorId="657D5EBB" wp14:editId="221DFCCB">
                  <wp:extent cx="4876800" cy="4876800"/>
                  <wp:effectExtent l="0" t="0" r="0" b="0"/>
                  <wp:docPr id="168723076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14:paraId="331B03DE" w14:textId="77777777" w:rsidR="00CE0A4A" w:rsidRDefault="00CE0A4A">
            <w:pPr>
              <w:pStyle w:val="TableContents"/>
              <w:rPr>
                <w:rFonts w:ascii="Verdana" w:hAnsi="Verdana" w:cs="Tahoma"/>
                <w:sz w:val="16"/>
                <w:szCs w:val="16"/>
              </w:rPr>
            </w:pPr>
          </w:p>
          <w:p w14:paraId="077F9B6D" w14:textId="77777777" w:rsidR="00AA14EA" w:rsidRDefault="00AA14EA">
            <w:pPr>
              <w:pStyle w:val="TableContents"/>
              <w:spacing w:after="0"/>
              <w:rPr>
                <w:rFonts w:ascii="Verdana" w:hAnsi="Verdana" w:cs="Tahoma"/>
                <w:color w:val="0000FF"/>
                <w:sz w:val="16"/>
                <w:szCs w:val="16"/>
              </w:rPr>
            </w:pPr>
            <w:r>
              <w:rPr>
                <w:rFonts w:ascii="Verdana" w:hAnsi="Verdana" w:cs="Tahoma"/>
                <w:color w:val="0000FF"/>
                <w:sz w:val="16"/>
                <w:szCs w:val="16"/>
              </w:rPr>
              <w:t>The results of the experiments related to changes in values of the parameters (if there are any) of the assigned noise reduction methods should be placed here. In this section the conclusions drawn from the experiments should be also placed.</w:t>
            </w:r>
          </w:p>
        </w:tc>
      </w:tr>
      <w:tr w:rsidR="00407A99" w14:paraId="2D5F2F49" w14:textId="77777777">
        <w:tc>
          <w:tcPr>
            <w:tcW w:w="10777" w:type="dxa"/>
            <w:gridSpan w:val="2"/>
            <w:tcBorders>
              <w:left w:val="single" w:sz="1" w:space="0" w:color="000000"/>
              <w:bottom w:val="single" w:sz="1" w:space="0" w:color="000000"/>
              <w:right w:val="single" w:sz="1" w:space="0" w:color="000000"/>
            </w:tcBorders>
          </w:tcPr>
          <w:p w14:paraId="01E7DEB3" w14:textId="77777777" w:rsidR="00AA14EA" w:rsidRDefault="00AA14EA">
            <w:pPr>
              <w:pStyle w:val="TableContents"/>
              <w:snapToGrid w:val="0"/>
              <w:rPr>
                <w:rFonts w:ascii="Verdana" w:hAnsi="Verdana" w:cs="Tahoma"/>
                <w:b/>
                <w:bCs/>
                <w:sz w:val="16"/>
                <w:szCs w:val="16"/>
              </w:rPr>
            </w:pPr>
            <w:r>
              <w:rPr>
                <w:rFonts w:ascii="Verdana" w:hAnsi="Verdana" w:cs="Tahoma"/>
                <w:b/>
                <w:bCs/>
                <w:sz w:val="16"/>
                <w:szCs w:val="16"/>
              </w:rPr>
              <w:lastRenderedPageBreak/>
              <w:t>Analysis of the noise reduction methods w. r. t. the possible applications for various types of noise</w:t>
            </w:r>
          </w:p>
          <w:p w14:paraId="7359A6A3" w14:textId="5E473298" w:rsidR="009810FC" w:rsidRDefault="00AA14EA">
            <w:pPr>
              <w:pStyle w:val="TableContents"/>
              <w:rPr>
                <w:rFonts w:ascii="Verdana" w:hAnsi="Verdana" w:cs="Tahoma"/>
                <w:sz w:val="16"/>
                <w:szCs w:val="16"/>
              </w:rPr>
            </w:pPr>
            <w:r>
              <w:rPr>
                <w:rFonts w:ascii="Verdana" w:hAnsi="Verdana" w:cs="Tahoma"/>
                <w:sz w:val="16"/>
                <w:szCs w:val="16"/>
              </w:rPr>
              <w:t>Results and conclusions</w:t>
            </w:r>
            <w:r w:rsidR="009810FC">
              <w:rPr>
                <w:rFonts w:ascii="Verdana" w:hAnsi="Verdana" w:cs="Tahoma"/>
                <w:sz w:val="16"/>
                <w:szCs w:val="16"/>
              </w:rPr>
              <w:br/>
            </w:r>
            <w:r w:rsidR="009810FC">
              <w:rPr>
                <w:rFonts w:ascii="Verdana" w:hAnsi="Verdana" w:cs="Tahoma"/>
                <w:sz w:val="16"/>
                <w:szCs w:val="16"/>
              </w:rPr>
              <w:br/>
            </w:r>
            <w:r w:rsidR="00F00686">
              <w:rPr>
                <w:rFonts w:ascii="Verdana" w:hAnsi="Verdana" w:cs="Tahoma"/>
                <w:sz w:val="16"/>
                <w:szCs w:val="16"/>
              </w:rPr>
              <w:t>Normal 2 result:</w:t>
            </w:r>
          </w:p>
          <w:tbl>
            <w:tblPr>
              <w:tblStyle w:val="TableGrid"/>
              <w:tblW w:w="0" w:type="auto"/>
              <w:tblLook w:val="04A0" w:firstRow="1" w:lastRow="0" w:firstColumn="1" w:lastColumn="0" w:noHBand="0" w:noVBand="1"/>
            </w:tblPr>
            <w:tblGrid>
              <w:gridCol w:w="1776"/>
              <w:gridCol w:w="1776"/>
              <w:gridCol w:w="1776"/>
              <w:gridCol w:w="1776"/>
              <w:gridCol w:w="1776"/>
              <w:gridCol w:w="1777"/>
            </w:tblGrid>
            <w:tr w:rsidR="009810FC" w14:paraId="11F6BC25" w14:textId="77777777" w:rsidTr="009810FC">
              <w:tc>
                <w:tcPr>
                  <w:tcW w:w="1776" w:type="dxa"/>
                </w:tcPr>
                <w:p w14:paraId="1723E6E7" w14:textId="688460FE" w:rsidR="00F00686" w:rsidRDefault="00F00686">
                  <w:pPr>
                    <w:pStyle w:val="TableContents"/>
                    <w:rPr>
                      <w:rFonts w:ascii="Verdana" w:hAnsi="Verdana" w:cs="Tahoma"/>
                      <w:sz w:val="16"/>
                      <w:szCs w:val="16"/>
                    </w:rPr>
                  </w:pPr>
                  <w:r>
                    <w:rPr>
                      <w:rFonts w:ascii="Verdana" w:hAnsi="Verdana" w:cs="Tahoma"/>
                      <w:sz w:val="16"/>
                      <w:szCs w:val="16"/>
                    </w:rPr>
                    <w:t>Filter</w:t>
                  </w:r>
                </w:p>
              </w:tc>
              <w:tc>
                <w:tcPr>
                  <w:tcW w:w="1776" w:type="dxa"/>
                </w:tcPr>
                <w:p w14:paraId="575DFBB7" w14:textId="6885191F" w:rsidR="009810FC" w:rsidRDefault="00F00686">
                  <w:pPr>
                    <w:pStyle w:val="TableContents"/>
                    <w:rPr>
                      <w:rFonts w:ascii="Verdana" w:hAnsi="Verdana" w:cs="Tahoma"/>
                      <w:sz w:val="16"/>
                      <w:szCs w:val="16"/>
                    </w:rPr>
                  </w:pPr>
                  <w:r>
                    <w:rPr>
                      <w:rFonts w:ascii="Verdana" w:hAnsi="Verdana" w:cs="Tahoma"/>
                      <w:sz w:val="16"/>
                      <w:szCs w:val="16"/>
                    </w:rPr>
                    <w:t>PSNR</w:t>
                  </w:r>
                </w:p>
              </w:tc>
              <w:tc>
                <w:tcPr>
                  <w:tcW w:w="1776" w:type="dxa"/>
                </w:tcPr>
                <w:p w14:paraId="4B8E867A" w14:textId="19DFBDE9" w:rsidR="009810FC" w:rsidRDefault="00F00686">
                  <w:pPr>
                    <w:pStyle w:val="TableContents"/>
                    <w:rPr>
                      <w:rFonts w:ascii="Verdana" w:hAnsi="Verdana" w:cs="Tahoma"/>
                      <w:sz w:val="16"/>
                      <w:szCs w:val="16"/>
                    </w:rPr>
                  </w:pPr>
                  <w:r>
                    <w:rPr>
                      <w:rFonts w:ascii="Verdana" w:hAnsi="Verdana" w:cs="Tahoma"/>
                      <w:sz w:val="16"/>
                      <w:szCs w:val="16"/>
                    </w:rPr>
                    <w:t>SNR</w:t>
                  </w:r>
                </w:p>
              </w:tc>
              <w:tc>
                <w:tcPr>
                  <w:tcW w:w="1776" w:type="dxa"/>
                </w:tcPr>
                <w:p w14:paraId="35C9DED9" w14:textId="11E620D4" w:rsidR="009810FC" w:rsidRDefault="00F00686">
                  <w:pPr>
                    <w:pStyle w:val="TableContents"/>
                    <w:rPr>
                      <w:rFonts w:ascii="Verdana" w:hAnsi="Verdana" w:cs="Tahoma"/>
                      <w:sz w:val="16"/>
                      <w:szCs w:val="16"/>
                    </w:rPr>
                  </w:pPr>
                  <w:r>
                    <w:rPr>
                      <w:rFonts w:ascii="Verdana" w:hAnsi="Verdana" w:cs="Tahoma"/>
                      <w:sz w:val="16"/>
                      <w:szCs w:val="16"/>
                    </w:rPr>
                    <w:t>MD</w:t>
                  </w:r>
                </w:p>
              </w:tc>
              <w:tc>
                <w:tcPr>
                  <w:tcW w:w="1776" w:type="dxa"/>
                </w:tcPr>
                <w:p w14:paraId="1C76ED39" w14:textId="404E78C1" w:rsidR="009810FC" w:rsidRDefault="00F00686">
                  <w:pPr>
                    <w:pStyle w:val="TableContents"/>
                    <w:rPr>
                      <w:rFonts w:ascii="Verdana" w:hAnsi="Verdana" w:cs="Tahoma"/>
                      <w:sz w:val="16"/>
                      <w:szCs w:val="16"/>
                    </w:rPr>
                  </w:pPr>
                  <w:r>
                    <w:rPr>
                      <w:rFonts w:ascii="Verdana" w:hAnsi="Verdana" w:cs="Tahoma"/>
                      <w:sz w:val="16"/>
                      <w:szCs w:val="16"/>
                    </w:rPr>
                    <w:t>PMSE</w:t>
                  </w:r>
                </w:p>
              </w:tc>
              <w:tc>
                <w:tcPr>
                  <w:tcW w:w="1777" w:type="dxa"/>
                </w:tcPr>
                <w:p w14:paraId="197754A3" w14:textId="3783F729" w:rsidR="009810FC" w:rsidRDefault="00FB2887">
                  <w:pPr>
                    <w:pStyle w:val="TableContents"/>
                    <w:rPr>
                      <w:rFonts w:ascii="Verdana" w:hAnsi="Verdana" w:cs="Tahoma"/>
                      <w:sz w:val="16"/>
                      <w:szCs w:val="16"/>
                    </w:rPr>
                  </w:pPr>
                  <w:r>
                    <w:rPr>
                      <w:rFonts w:ascii="Verdana" w:hAnsi="Verdana" w:cs="Tahoma"/>
                      <w:sz w:val="16"/>
                      <w:szCs w:val="16"/>
                    </w:rPr>
                    <w:t>MSE</w:t>
                  </w:r>
                </w:p>
              </w:tc>
            </w:tr>
            <w:tr w:rsidR="00F00686" w14:paraId="6AC91E8F" w14:textId="77777777" w:rsidTr="009810FC">
              <w:tc>
                <w:tcPr>
                  <w:tcW w:w="1776" w:type="dxa"/>
                </w:tcPr>
                <w:p w14:paraId="064554B5" w14:textId="63B860CE" w:rsidR="00F00686" w:rsidRDefault="00F00686">
                  <w:pPr>
                    <w:pStyle w:val="TableContents"/>
                    <w:rPr>
                      <w:rFonts w:ascii="Verdana" w:hAnsi="Verdana" w:cs="Tahoma"/>
                      <w:sz w:val="16"/>
                      <w:szCs w:val="16"/>
                    </w:rPr>
                  </w:pPr>
                  <w:r>
                    <w:rPr>
                      <w:rFonts w:ascii="Verdana" w:hAnsi="Verdana" w:cs="Tahoma"/>
                      <w:sz w:val="16"/>
                      <w:szCs w:val="16"/>
                    </w:rPr>
                    <w:t>--Adaptive 7</w:t>
                  </w:r>
                </w:p>
              </w:tc>
              <w:tc>
                <w:tcPr>
                  <w:tcW w:w="1776" w:type="dxa"/>
                </w:tcPr>
                <w:p w14:paraId="2CCF634B" w14:textId="63304D69" w:rsidR="00F00686" w:rsidRDefault="00FB2887">
                  <w:pPr>
                    <w:pStyle w:val="TableContents"/>
                    <w:rPr>
                      <w:rFonts w:ascii="Verdana" w:hAnsi="Verdana" w:cs="Tahoma"/>
                      <w:sz w:val="16"/>
                      <w:szCs w:val="16"/>
                    </w:rPr>
                  </w:pPr>
                  <w:r w:rsidRPr="00FB2887">
                    <w:rPr>
                      <w:rFonts w:ascii="Verdana" w:hAnsi="Verdana" w:cs="Tahoma"/>
                      <w:sz w:val="16"/>
                      <w:szCs w:val="16"/>
                    </w:rPr>
                    <w:t>23.166587661398</w:t>
                  </w:r>
                </w:p>
              </w:tc>
              <w:tc>
                <w:tcPr>
                  <w:tcW w:w="1776" w:type="dxa"/>
                </w:tcPr>
                <w:p w14:paraId="2B210F49" w14:textId="46022FDF" w:rsidR="00F00686" w:rsidRDefault="00CD1527">
                  <w:pPr>
                    <w:pStyle w:val="TableContents"/>
                    <w:rPr>
                      <w:rFonts w:ascii="Verdana" w:hAnsi="Verdana" w:cs="Tahoma"/>
                      <w:sz w:val="16"/>
                      <w:szCs w:val="16"/>
                    </w:rPr>
                  </w:pPr>
                  <w:r w:rsidRPr="00CD1527">
                    <w:rPr>
                      <w:rFonts w:ascii="Verdana" w:hAnsi="Verdana" w:cs="Tahoma"/>
                      <w:sz w:val="16"/>
                      <w:szCs w:val="16"/>
                    </w:rPr>
                    <w:t>18.102258607292</w:t>
                  </w:r>
                </w:p>
              </w:tc>
              <w:tc>
                <w:tcPr>
                  <w:tcW w:w="1776" w:type="dxa"/>
                </w:tcPr>
                <w:p w14:paraId="2E543199" w14:textId="3529C247" w:rsidR="00F00686" w:rsidRDefault="00CD1527">
                  <w:pPr>
                    <w:pStyle w:val="TableContents"/>
                    <w:rPr>
                      <w:rFonts w:ascii="Verdana" w:hAnsi="Verdana" w:cs="Tahoma"/>
                      <w:sz w:val="16"/>
                      <w:szCs w:val="16"/>
                    </w:rPr>
                  </w:pPr>
                  <w:r w:rsidRPr="00CD1527">
                    <w:rPr>
                      <w:rFonts w:ascii="Verdana" w:hAnsi="Verdana" w:cs="Tahoma"/>
                      <w:sz w:val="16"/>
                      <w:szCs w:val="16"/>
                    </w:rPr>
                    <w:t>114</w:t>
                  </w:r>
                </w:p>
              </w:tc>
              <w:tc>
                <w:tcPr>
                  <w:tcW w:w="1776" w:type="dxa"/>
                </w:tcPr>
                <w:p w14:paraId="6EFF7865" w14:textId="53B9EF8D" w:rsidR="00F00686" w:rsidRDefault="00CD1527">
                  <w:pPr>
                    <w:pStyle w:val="TableContents"/>
                    <w:rPr>
                      <w:rFonts w:ascii="Verdana" w:hAnsi="Verdana" w:cs="Tahoma"/>
                      <w:sz w:val="16"/>
                      <w:szCs w:val="16"/>
                    </w:rPr>
                  </w:pPr>
                  <w:r w:rsidRPr="00CD1527">
                    <w:rPr>
                      <w:rFonts w:ascii="Verdana" w:hAnsi="Verdana" w:cs="Tahoma"/>
                      <w:sz w:val="16"/>
                      <w:szCs w:val="16"/>
                    </w:rPr>
                    <w:t>0.0048232662245</w:t>
                  </w:r>
                </w:p>
              </w:tc>
              <w:tc>
                <w:tcPr>
                  <w:tcW w:w="1777" w:type="dxa"/>
                </w:tcPr>
                <w:p w14:paraId="59BAB546" w14:textId="2A979031" w:rsidR="00F00686" w:rsidRDefault="00CD1527">
                  <w:pPr>
                    <w:pStyle w:val="TableContents"/>
                    <w:rPr>
                      <w:rFonts w:ascii="Verdana" w:hAnsi="Verdana" w:cs="Tahoma"/>
                      <w:sz w:val="16"/>
                      <w:szCs w:val="16"/>
                    </w:rPr>
                  </w:pPr>
                  <w:r w:rsidRPr="00CD1527">
                    <w:rPr>
                      <w:rFonts w:ascii="Verdana" w:hAnsi="Verdana" w:cs="Tahoma"/>
                      <w:sz w:val="16"/>
                      <w:szCs w:val="16"/>
                    </w:rPr>
                    <w:t>313.63288625081</w:t>
                  </w:r>
                </w:p>
              </w:tc>
            </w:tr>
            <w:tr w:rsidR="009810FC" w14:paraId="67A8BBDB" w14:textId="77777777" w:rsidTr="009810FC">
              <w:tc>
                <w:tcPr>
                  <w:tcW w:w="1776" w:type="dxa"/>
                </w:tcPr>
                <w:p w14:paraId="419CA37E" w14:textId="0E7BC31B" w:rsidR="009810FC" w:rsidRDefault="00F00686">
                  <w:pPr>
                    <w:pStyle w:val="TableContents"/>
                    <w:rPr>
                      <w:rFonts w:ascii="Verdana" w:hAnsi="Verdana" w:cs="Tahoma"/>
                      <w:sz w:val="16"/>
                      <w:szCs w:val="16"/>
                    </w:rPr>
                  </w:pPr>
                  <w:r>
                    <w:rPr>
                      <w:rFonts w:ascii="Verdana" w:hAnsi="Verdana" w:cs="Tahoma"/>
                      <w:sz w:val="16"/>
                      <w:szCs w:val="16"/>
                    </w:rPr>
                    <w:t xml:space="preserve">--Min 3 </w:t>
                  </w:r>
                </w:p>
              </w:tc>
              <w:tc>
                <w:tcPr>
                  <w:tcW w:w="1776" w:type="dxa"/>
                </w:tcPr>
                <w:p w14:paraId="313900A0" w14:textId="2740DCAE" w:rsidR="009810FC" w:rsidRDefault="00021591">
                  <w:pPr>
                    <w:pStyle w:val="TableContents"/>
                    <w:rPr>
                      <w:rFonts w:ascii="Verdana" w:hAnsi="Verdana" w:cs="Tahoma"/>
                      <w:sz w:val="16"/>
                      <w:szCs w:val="16"/>
                    </w:rPr>
                  </w:pPr>
                  <w:r>
                    <w:rPr>
                      <w:rFonts w:ascii="Verdana" w:hAnsi="Verdana" w:cs="Tahoma"/>
                      <w:sz w:val="16"/>
                      <w:szCs w:val="16"/>
                    </w:rPr>
                    <w:t>1</w:t>
                  </w:r>
                  <w:r w:rsidRPr="00021591">
                    <w:rPr>
                      <w:rFonts w:ascii="Verdana" w:hAnsi="Verdana" w:cs="Tahoma"/>
                      <w:sz w:val="16"/>
                      <w:szCs w:val="16"/>
                    </w:rPr>
                    <w:t>5.153302427420</w:t>
                  </w:r>
                </w:p>
              </w:tc>
              <w:tc>
                <w:tcPr>
                  <w:tcW w:w="1776" w:type="dxa"/>
                </w:tcPr>
                <w:p w14:paraId="72D9CA85" w14:textId="1B88D1F6" w:rsidR="009810FC" w:rsidRDefault="00021591">
                  <w:pPr>
                    <w:pStyle w:val="TableContents"/>
                    <w:rPr>
                      <w:rFonts w:ascii="Verdana" w:hAnsi="Verdana" w:cs="Tahoma"/>
                      <w:sz w:val="16"/>
                      <w:szCs w:val="16"/>
                    </w:rPr>
                  </w:pPr>
                  <w:r w:rsidRPr="00021591">
                    <w:rPr>
                      <w:rFonts w:ascii="Verdana" w:hAnsi="Verdana" w:cs="Tahoma"/>
                      <w:sz w:val="16"/>
                      <w:szCs w:val="16"/>
                    </w:rPr>
                    <w:t>10.088973373315</w:t>
                  </w:r>
                </w:p>
              </w:tc>
              <w:tc>
                <w:tcPr>
                  <w:tcW w:w="1776" w:type="dxa"/>
                </w:tcPr>
                <w:p w14:paraId="283B4CB3" w14:textId="6694603A" w:rsidR="009810FC" w:rsidRDefault="00021591">
                  <w:pPr>
                    <w:pStyle w:val="TableContents"/>
                    <w:rPr>
                      <w:rFonts w:ascii="Verdana" w:hAnsi="Verdana" w:cs="Tahoma"/>
                      <w:sz w:val="16"/>
                      <w:szCs w:val="16"/>
                    </w:rPr>
                  </w:pPr>
                  <w:r w:rsidRPr="00021591">
                    <w:rPr>
                      <w:rFonts w:ascii="Verdana" w:hAnsi="Verdana" w:cs="Tahoma"/>
                      <w:sz w:val="16"/>
                      <w:szCs w:val="16"/>
                    </w:rPr>
                    <w:t>226</w:t>
                  </w:r>
                </w:p>
              </w:tc>
              <w:tc>
                <w:tcPr>
                  <w:tcW w:w="1776" w:type="dxa"/>
                </w:tcPr>
                <w:p w14:paraId="05FA3696" w14:textId="61235DB1" w:rsidR="009810FC" w:rsidRDefault="00021591">
                  <w:pPr>
                    <w:pStyle w:val="TableContents"/>
                    <w:rPr>
                      <w:rFonts w:ascii="Verdana" w:hAnsi="Verdana" w:cs="Tahoma"/>
                      <w:sz w:val="16"/>
                      <w:szCs w:val="16"/>
                    </w:rPr>
                  </w:pPr>
                  <w:r w:rsidRPr="00021591">
                    <w:rPr>
                      <w:rFonts w:ascii="Verdana" w:hAnsi="Verdana" w:cs="Tahoma"/>
                      <w:sz w:val="16"/>
                      <w:szCs w:val="16"/>
                    </w:rPr>
                    <w:t>0.0305259899749</w:t>
                  </w:r>
                </w:p>
              </w:tc>
              <w:tc>
                <w:tcPr>
                  <w:tcW w:w="1777" w:type="dxa"/>
                </w:tcPr>
                <w:p w14:paraId="6B0CDDE0" w14:textId="2AF9E6B8" w:rsidR="009810FC" w:rsidRDefault="001010FE">
                  <w:pPr>
                    <w:pStyle w:val="TableContents"/>
                    <w:rPr>
                      <w:rFonts w:ascii="Verdana" w:hAnsi="Verdana" w:cs="Tahoma"/>
                      <w:sz w:val="16"/>
                      <w:szCs w:val="16"/>
                    </w:rPr>
                  </w:pPr>
                  <w:r w:rsidRPr="001010FE">
                    <w:rPr>
                      <w:rFonts w:ascii="Verdana" w:hAnsi="Verdana" w:cs="Tahoma"/>
                      <w:sz w:val="16"/>
                      <w:szCs w:val="16"/>
                    </w:rPr>
                    <w:t>1984.9524981180</w:t>
                  </w:r>
                </w:p>
              </w:tc>
            </w:tr>
            <w:tr w:rsidR="009810FC" w14:paraId="3837953B" w14:textId="77777777" w:rsidTr="009810FC">
              <w:tc>
                <w:tcPr>
                  <w:tcW w:w="1776" w:type="dxa"/>
                </w:tcPr>
                <w:p w14:paraId="4F3BA689" w14:textId="116C6FDA" w:rsidR="009810FC" w:rsidRDefault="00F00686">
                  <w:pPr>
                    <w:pStyle w:val="TableContents"/>
                    <w:rPr>
                      <w:rFonts w:ascii="Verdana" w:hAnsi="Verdana" w:cs="Tahoma"/>
                      <w:sz w:val="16"/>
                      <w:szCs w:val="16"/>
                    </w:rPr>
                  </w:pPr>
                  <w:r>
                    <w:rPr>
                      <w:rFonts w:ascii="Verdana" w:hAnsi="Verdana" w:cs="Tahoma"/>
                      <w:sz w:val="16"/>
                      <w:szCs w:val="16"/>
                    </w:rPr>
                    <w:t>--Max 3</w:t>
                  </w:r>
                </w:p>
              </w:tc>
              <w:tc>
                <w:tcPr>
                  <w:tcW w:w="1776" w:type="dxa"/>
                </w:tcPr>
                <w:p w14:paraId="3E70B7C7" w14:textId="3026A448" w:rsidR="009810FC" w:rsidRDefault="007D420B">
                  <w:pPr>
                    <w:pStyle w:val="TableContents"/>
                    <w:rPr>
                      <w:rFonts w:ascii="Verdana" w:hAnsi="Verdana" w:cs="Tahoma"/>
                      <w:sz w:val="16"/>
                      <w:szCs w:val="16"/>
                    </w:rPr>
                  </w:pPr>
                  <w:r w:rsidRPr="007D420B">
                    <w:rPr>
                      <w:rFonts w:ascii="Verdana" w:hAnsi="Verdana" w:cs="Tahoma"/>
                      <w:sz w:val="16"/>
                      <w:szCs w:val="16"/>
                    </w:rPr>
                    <w:t>15.276395150246</w:t>
                  </w:r>
                </w:p>
              </w:tc>
              <w:tc>
                <w:tcPr>
                  <w:tcW w:w="1776" w:type="dxa"/>
                </w:tcPr>
                <w:p w14:paraId="05471740" w14:textId="081A7DD7" w:rsidR="009810FC" w:rsidRDefault="007D420B">
                  <w:pPr>
                    <w:pStyle w:val="TableContents"/>
                    <w:rPr>
                      <w:rFonts w:ascii="Verdana" w:hAnsi="Verdana" w:cs="Tahoma"/>
                      <w:sz w:val="16"/>
                      <w:szCs w:val="16"/>
                    </w:rPr>
                  </w:pPr>
                  <w:r w:rsidRPr="007D420B">
                    <w:rPr>
                      <w:rFonts w:ascii="Verdana" w:hAnsi="Verdana" w:cs="Tahoma"/>
                      <w:sz w:val="16"/>
                      <w:szCs w:val="16"/>
                    </w:rPr>
                    <w:t>10.212066096140</w:t>
                  </w:r>
                </w:p>
              </w:tc>
              <w:tc>
                <w:tcPr>
                  <w:tcW w:w="1776" w:type="dxa"/>
                </w:tcPr>
                <w:p w14:paraId="1353B072" w14:textId="42038FE3" w:rsidR="009810FC" w:rsidRDefault="007D420B">
                  <w:pPr>
                    <w:pStyle w:val="TableContents"/>
                    <w:rPr>
                      <w:rFonts w:ascii="Verdana" w:hAnsi="Verdana" w:cs="Tahoma"/>
                      <w:sz w:val="16"/>
                      <w:szCs w:val="16"/>
                    </w:rPr>
                  </w:pPr>
                  <w:r w:rsidRPr="007D420B">
                    <w:rPr>
                      <w:rFonts w:ascii="Verdana" w:hAnsi="Verdana" w:cs="Tahoma"/>
                      <w:sz w:val="16"/>
                      <w:szCs w:val="16"/>
                    </w:rPr>
                    <w:t>226</w:t>
                  </w:r>
                </w:p>
              </w:tc>
              <w:tc>
                <w:tcPr>
                  <w:tcW w:w="1776" w:type="dxa"/>
                </w:tcPr>
                <w:p w14:paraId="0CA4AFC1" w14:textId="55923ED3" w:rsidR="009810FC" w:rsidRDefault="00B67458">
                  <w:pPr>
                    <w:pStyle w:val="TableContents"/>
                    <w:rPr>
                      <w:rFonts w:ascii="Verdana" w:hAnsi="Verdana" w:cs="Tahoma"/>
                      <w:sz w:val="16"/>
                      <w:szCs w:val="16"/>
                    </w:rPr>
                  </w:pPr>
                  <w:r w:rsidRPr="00B67458">
                    <w:rPr>
                      <w:rFonts w:ascii="Verdana" w:hAnsi="Verdana" w:cs="Tahoma"/>
                      <w:sz w:val="16"/>
                      <w:szCs w:val="16"/>
                    </w:rPr>
                    <w:t>0.0296729336154</w:t>
                  </w:r>
                </w:p>
              </w:tc>
              <w:tc>
                <w:tcPr>
                  <w:tcW w:w="1777" w:type="dxa"/>
                </w:tcPr>
                <w:p w14:paraId="24F72448" w14:textId="5668578A" w:rsidR="009810FC" w:rsidRDefault="00B67458">
                  <w:pPr>
                    <w:pStyle w:val="TableContents"/>
                    <w:rPr>
                      <w:rFonts w:ascii="Verdana" w:hAnsi="Verdana" w:cs="Tahoma"/>
                      <w:sz w:val="16"/>
                      <w:szCs w:val="16"/>
                    </w:rPr>
                  </w:pPr>
                  <w:r w:rsidRPr="00B67458">
                    <w:rPr>
                      <w:rFonts w:ascii="Verdana" w:hAnsi="Verdana" w:cs="Tahoma"/>
                      <w:sz w:val="16"/>
                      <w:szCs w:val="16"/>
                    </w:rPr>
                    <w:t>1929.4825083414</w:t>
                  </w:r>
                </w:p>
              </w:tc>
            </w:tr>
          </w:tbl>
          <w:p w14:paraId="1F176395" w14:textId="34C3C3B2" w:rsidR="00021591" w:rsidRDefault="009810FC">
            <w:pPr>
              <w:pStyle w:val="TableContents"/>
              <w:rPr>
                <w:rFonts w:ascii="Verdana" w:hAnsi="Verdana" w:cs="Tahoma"/>
                <w:sz w:val="16"/>
                <w:szCs w:val="16"/>
              </w:rPr>
            </w:pPr>
            <w:r>
              <w:rPr>
                <w:rFonts w:ascii="Verdana" w:hAnsi="Verdana" w:cs="Tahoma"/>
                <w:sz w:val="16"/>
                <w:szCs w:val="16"/>
              </w:rPr>
              <w:br/>
            </w:r>
            <w:r>
              <w:rPr>
                <w:rFonts w:ascii="Verdana" w:hAnsi="Verdana" w:cs="Tahoma"/>
                <w:sz w:val="16"/>
                <w:szCs w:val="16"/>
              </w:rPr>
              <w:br/>
            </w:r>
            <w:r w:rsidR="00021591">
              <w:rPr>
                <w:rFonts w:ascii="Verdana" w:hAnsi="Verdana" w:cs="Tahoma"/>
                <w:sz w:val="16"/>
                <w:szCs w:val="16"/>
              </w:rPr>
              <w:t>Impulse 2 result:</w:t>
            </w:r>
          </w:p>
          <w:tbl>
            <w:tblPr>
              <w:tblStyle w:val="TableGrid"/>
              <w:tblW w:w="0" w:type="auto"/>
              <w:tblLook w:val="04A0" w:firstRow="1" w:lastRow="0" w:firstColumn="1" w:lastColumn="0" w:noHBand="0" w:noVBand="1"/>
            </w:tblPr>
            <w:tblGrid>
              <w:gridCol w:w="1776"/>
              <w:gridCol w:w="1776"/>
              <w:gridCol w:w="1776"/>
              <w:gridCol w:w="1776"/>
              <w:gridCol w:w="1776"/>
              <w:gridCol w:w="1777"/>
            </w:tblGrid>
            <w:tr w:rsidR="00021591" w14:paraId="4A5C7B61" w14:textId="77777777" w:rsidTr="00A54838">
              <w:tc>
                <w:tcPr>
                  <w:tcW w:w="1776" w:type="dxa"/>
                </w:tcPr>
                <w:p w14:paraId="5F541109" w14:textId="77777777" w:rsidR="00021591" w:rsidRDefault="00021591" w:rsidP="00021591">
                  <w:pPr>
                    <w:pStyle w:val="TableContents"/>
                    <w:rPr>
                      <w:rFonts w:ascii="Verdana" w:hAnsi="Verdana" w:cs="Tahoma"/>
                      <w:sz w:val="16"/>
                      <w:szCs w:val="16"/>
                    </w:rPr>
                  </w:pPr>
                  <w:r>
                    <w:rPr>
                      <w:rFonts w:ascii="Verdana" w:hAnsi="Verdana" w:cs="Tahoma"/>
                      <w:sz w:val="16"/>
                      <w:szCs w:val="16"/>
                    </w:rPr>
                    <w:t>Filter</w:t>
                  </w:r>
                </w:p>
              </w:tc>
              <w:tc>
                <w:tcPr>
                  <w:tcW w:w="1776" w:type="dxa"/>
                </w:tcPr>
                <w:p w14:paraId="371E722B" w14:textId="77777777" w:rsidR="00021591" w:rsidRDefault="00021591" w:rsidP="00021591">
                  <w:pPr>
                    <w:pStyle w:val="TableContents"/>
                    <w:rPr>
                      <w:rFonts w:ascii="Verdana" w:hAnsi="Verdana" w:cs="Tahoma"/>
                      <w:sz w:val="16"/>
                      <w:szCs w:val="16"/>
                    </w:rPr>
                  </w:pPr>
                  <w:r>
                    <w:rPr>
                      <w:rFonts w:ascii="Verdana" w:hAnsi="Verdana" w:cs="Tahoma"/>
                      <w:sz w:val="16"/>
                      <w:szCs w:val="16"/>
                    </w:rPr>
                    <w:t>PSNR</w:t>
                  </w:r>
                </w:p>
              </w:tc>
              <w:tc>
                <w:tcPr>
                  <w:tcW w:w="1776" w:type="dxa"/>
                </w:tcPr>
                <w:p w14:paraId="260EA4AE" w14:textId="77777777" w:rsidR="00021591" w:rsidRDefault="00021591" w:rsidP="00021591">
                  <w:pPr>
                    <w:pStyle w:val="TableContents"/>
                    <w:rPr>
                      <w:rFonts w:ascii="Verdana" w:hAnsi="Verdana" w:cs="Tahoma"/>
                      <w:sz w:val="16"/>
                      <w:szCs w:val="16"/>
                    </w:rPr>
                  </w:pPr>
                  <w:r>
                    <w:rPr>
                      <w:rFonts w:ascii="Verdana" w:hAnsi="Verdana" w:cs="Tahoma"/>
                      <w:sz w:val="16"/>
                      <w:szCs w:val="16"/>
                    </w:rPr>
                    <w:t>SNR</w:t>
                  </w:r>
                </w:p>
              </w:tc>
              <w:tc>
                <w:tcPr>
                  <w:tcW w:w="1776" w:type="dxa"/>
                </w:tcPr>
                <w:p w14:paraId="1AD05E83" w14:textId="77777777" w:rsidR="00021591" w:rsidRDefault="00021591" w:rsidP="00021591">
                  <w:pPr>
                    <w:pStyle w:val="TableContents"/>
                    <w:rPr>
                      <w:rFonts w:ascii="Verdana" w:hAnsi="Verdana" w:cs="Tahoma"/>
                      <w:sz w:val="16"/>
                      <w:szCs w:val="16"/>
                    </w:rPr>
                  </w:pPr>
                  <w:r>
                    <w:rPr>
                      <w:rFonts w:ascii="Verdana" w:hAnsi="Verdana" w:cs="Tahoma"/>
                      <w:sz w:val="16"/>
                      <w:szCs w:val="16"/>
                    </w:rPr>
                    <w:t>MD</w:t>
                  </w:r>
                </w:p>
              </w:tc>
              <w:tc>
                <w:tcPr>
                  <w:tcW w:w="1776" w:type="dxa"/>
                </w:tcPr>
                <w:p w14:paraId="46C67D03" w14:textId="77777777" w:rsidR="00021591" w:rsidRDefault="00021591" w:rsidP="00021591">
                  <w:pPr>
                    <w:pStyle w:val="TableContents"/>
                    <w:rPr>
                      <w:rFonts w:ascii="Verdana" w:hAnsi="Verdana" w:cs="Tahoma"/>
                      <w:sz w:val="16"/>
                      <w:szCs w:val="16"/>
                    </w:rPr>
                  </w:pPr>
                  <w:r>
                    <w:rPr>
                      <w:rFonts w:ascii="Verdana" w:hAnsi="Verdana" w:cs="Tahoma"/>
                      <w:sz w:val="16"/>
                      <w:szCs w:val="16"/>
                    </w:rPr>
                    <w:t>PMSE</w:t>
                  </w:r>
                </w:p>
              </w:tc>
              <w:tc>
                <w:tcPr>
                  <w:tcW w:w="1777" w:type="dxa"/>
                </w:tcPr>
                <w:p w14:paraId="47B6C97C" w14:textId="77777777" w:rsidR="00021591" w:rsidRDefault="00021591" w:rsidP="00021591">
                  <w:pPr>
                    <w:pStyle w:val="TableContents"/>
                    <w:rPr>
                      <w:rFonts w:ascii="Verdana" w:hAnsi="Verdana" w:cs="Tahoma"/>
                      <w:sz w:val="16"/>
                      <w:szCs w:val="16"/>
                    </w:rPr>
                  </w:pPr>
                  <w:r>
                    <w:rPr>
                      <w:rFonts w:ascii="Verdana" w:hAnsi="Verdana" w:cs="Tahoma"/>
                      <w:sz w:val="16"/>
                      <w:szCs w:val="16"/>
                    </w:rPr>
                    <w:t>MSE</w:t>
                  </w:r>
                </w:p>
              </w:tc>
            </w:tr>
            <w:tr w:rsidR="00021591" w14:paraId="082EB23B" w14:textId="77777777" w:rsidTr="00A54838">
              <w:tc>
                <w:tcPr>
                  <w:tcW w:w="1776" w:type="dxa"/>
                </w:tcPr>
                <w:p w14:paraId="58F61034" w14:textId="77777777" w:rsidR="00021591" w:rsidRDefault="00021591" w:rsidP="00021591">
                  <w:pPr>
                    <w:pStyle w:val="TableContents"/>
                    <w:rPr>
                      <w:rFonts w:ascii="Verdana" w:hAnsi="Verdana" w:cs="Tahoma"/>
                      <w:sz w:val="16"/>
                      <w:szCs w:val="16"/>
                    </w:rPr>
                  </w:pPr>
                  <w:r>
                    <w:rPr>
                      <w:rFonts w:ascii="Verdana" w:hAnsi="Verdana" w:cs="Tahoma"/>
                      <w:sz w:val="16"/>
                      <w:szCs w:val="16"/>
                    </w:rPr>
                    <w:t>--Adaptive 7</w:t>
                  </w:r>
                </w:p>
              </w:tc>
              <w:tc>
                <w:tcPr>
                  <w:tcW w:w="1776" w:type="dxa"/>
                </w:tcPr>
                <w:p w14:paraId="72D87E2B" w14:textId="6BD5388A" w:rsidR="00021591" w:rsidRDefault="00AD530D" w:rsidP="00021591">
                  <w:pPr>
                    <w:pStyle w:val="TableContents"/>
                    <w:rPr>
                      <w:rFonts w:ascii="Verdana" w:hAnsi="Verdana" w:cs="Tahoma"/>
                      <w:sz w:val="16"/>
                      <w:szCs w:val="16"/>
                    </w:rPr>
                  </w:pPr>
                  <w:r w:rsidRPr="00AD530D">
                    <w:rPr>
                      <w:rFonts w:ascii="Verdana" w:hAnsi="Verdana" w:cs="Tahoma"/>
                      <w:sz w:val="16"/>
                      <w:szCs w:val="16"/>
                    </w:rPr>
                    <w:t>20.764203243498</w:t>
                  </w:r>
                </w:p>
              </w:tc>
              <w:tc>
                <w:tcPr>
                  <w:tcW w:w="1776" w:type="dxa"/>
                </w:tcPr>
                <w:p w14:paraId="766D2B4F" w14:textId="02CA73D3" w:rsidR="00021591" w:rsidRDefault="00AD530D" w:rsidP="00021591">
                  <w:pPr>
                    <w:pStyle w:val="TableContents"/>
                    <w:rPr>
                      <w:rFonts w:ascii="Verdana" w:hAnsi="Verdana" w:cs="Tahoma"/>
                      <w:sz w:val="16"/>
                      <w:szCs w:val="16"/>
                    </w:rPr>
                  </w:pPr>
                  <w:r w:rsidRPr="00AD530D">
                    <w:rPr>
                      <w:rFonts w:ascii="Verdana" w:hAnsi="Verdana" w:cs="Tahoma"/>
                      <w:sz w:val="16"/>
                      <w:szCs w:val="16"/>
                    </w:rPr>
                    <w:t>15.703237922911</w:t>
                  </w:r>
                </w:p>
              </w:tc>
              <w:tc>
                <w:tcPr>
                  <w:tcW w:w="1776" w:type="dxa"/>
                </w:tcPr>
                <w:p w14:paraId="552360EC" w14:textId="69596976" w:rsidR="00021591" w:rsidRDefault="00AD530D" w:rsidP="00021591">
                  <w:pPr>
                    <w:pStyle w:val="TableContents"/>
                    <w:rPr>
                      <w:rFonts w:ascii="Verdana" w:hAnsi="Verdana" w:cs="Tahoma"/>
                      <w:sz w:val="16"/>
                      <w:szCs w:val="16"/>
                    </w:rPr>
                  </w:pPr>
                  <w:r w:rsidRPr="00AD530D">
                    <w:rPr>
                      <w:rFonts w:ascii="Verdana" w:hAnsi="Verdana" w:cs="Tahoma"/>
                      <w:sz w:val="16"/>
                      <w:szCs w:val="16"/>
                    </w:rPr>
                    <w:t>179</w:t>
                  </w:r>
                </w:p>
              </w:tc>
              <w:tc>
                <w:tcPr>
                  <w:tcW w:w="1776" w:type="dxa"/>
                </w:tcPr>
                <w:p w14:paraId="494A14E0" w14:textId="6AE5074B" w:rsidR="00021591" w:rsidRDefault="00DD6441" w:rsidP="00021591">
                  <w:pPr>
                    <w:pStyle w:val="TableContents"/>
                    <w:rPr>
                      <w:rFonts w:ascii="Verdana" w:hAnsi="Verdana" w:cs="Tahoma"/>
                      <w:sz w:val="16"/>
                      <w:szCs w:val="16"/>
                    </w:rPr>
                  </w:pPr>
                  <w:r w:rsidRPr="00DD6441">
                    <w:rPr>
                      <w:rFonts w:ascii="Verdana" w:hAnsi="Verdana" w:cs="Tahoma"/>
                      <w:sz w:val="16"/>
                      <w:szCs w:val="16"/>
                    </w:rPr>
                    <w:t>0.0083864792282</w:t>
                  </w:r>
                </w:p>
              </w:tc>
              <w:tc>
                <w:tcPr>
                  <w:tcW w:w="1777" w:type="dxa"/>
                </w:tcPr>
                <w:p w14:paraId="3A0FB8BB" w14:textId="6B120425" w:rsidR="00021591" w:rsidRDefault="00DD6441" w:rsidP="00021591">
                  <w:pPr>
                    <w:pStyle w:val="TableContents"/>
                    <w:rPr>
                      <w:rFonts w:ascii="Verdana" w:hAnsi="Verdana" w:cs="Tahoma"/>
                      <w:sz w:val="16"/>
                      <w:szCs w:val="16"/>
                    </w:rPr>
                  </w:pPr>
                  <w:r w:rsidRPr="00DD6441">
                    <w:rPr>
                      <w:rFonts w:ascii="Verdana" w:hAnsi="Verdana" w:cs="Tahoma"/>
                      <w:sz w:val="16"/>
                      <w:szCs w:val="16"/>
                    </w:rPr>
                    <w:t>545.33081181844</w:t>
                  </w:r>
                </w:p>
              </w:tc>
            </w:tr>
            <w:tr w:rsidR="00021591" w14:paraId="4B778C96" w14:textId="77777777" w:rsidTr="00A54838">
              <w:tc>
                <w:tcPr>
                  <w:tcW w:w="1776" w:type="dxa"/>
                </w:tcPr>
                <w:p w14:paraId="0278422D" w14:textId="77777777" w:rsidR="00021591" w:rsidRDefault="00021591" w:rsidP="00021591">
                  <w:pPr>
                    <w:pStyle w:val="TableContents"/>
                    <w:rPr>
                      <w:rFonts w:ascii="Verdana" w:hAnsi="Verdana" w:cs="Tahoma"/>
                      <w:sz w:val="16"/>
                      <w:szCs w:val="16"/>
                    </w:rPr>
                  </w:pPr>
                  <w:r>
                    <w:rPr>
                      <w:rFonts w:ascii="Verdana" w:hAnsi="Verdana" w:cs="Tahoma"/>
                      <w:sz w:val="16"/>
                      <w:szCs w:val="16"/>
                    </w:rPr>
                    <w:t xml:space="preserve">--Min 3 </w:t>
                  </w:r>
                </w:p>
              </w:tc>
              <w:tc>
                <w:tcPr>
                  <w:tcW w:w="1776" w:type="dxa"/>
                </w:tcPr>
                <w:p w14:paraId="5A8F696D" w14:textId="3F72A41B" w:rsidR="00021591" w:rsidRDefault="00C06C94" w:rsidP="00021591">
                  <w:pPr>
                    <w:pStyle w:val="TableContents"/>
                    <w:rPr>
                      <w:rFonts w:ascii="Verdana" w:hAnsi="Verdana" w:cs="Tahoma"/>
                      <w:sz w:val="16"/>
                      <w:szCs w:val="16"/>
                    </w:rPr>
                  </w:pPr>
                  <w:r w:rsidRPr="00C06C94">
                    <w:rPr>
                      <w:rFonts w:ascii="Verdana" w:hAnsi="Verdana" w:cs="Tahoma"/>
                      <w:sz w:val="16"/>
                      <w:szCs w:val="16"/>
                    </w:rPr>
                    <w:t>13.808734618191</w:t>
                  </w:r>
                </w:p>
              </w:tc>
              <w:tc>
                <w:tcPr>
                  <w:tcW w:w="1776" w:type="dxa"/>
                </w:tcPr>
                <w:p w14:paraId="4ACC5377" w14:textId="7B377199" w:rsidR="00021591" w:rsidRDefault="00C06C94" w:rsidP="00021591">
                  <w:pPr>
                    <w:pStyle w:val="TableContents"/>
                    <w:rPr>
                      <w:rFonts w:ascii="Verdana" w:hAnsi="Verdana" w:cs="Tahoma"/>
                      <w:sz w:val="16"/>
                      <w:szCs w:val="16"/>
                    </w:rPr>
                  </w:pPr>
                  <w:r w:rsidRPr="00C06C94">
                    <w:rPr>
                      <w:rFonts w:ascii="Verdana" w:hAnsi="Verdana" w:cs="Tahoma"/>
                      <w:sz w:val="16"/>
                      <w:szCs w:val="16"/>
                    </w:rPr>
                    <w:t>8.7477692976050</w:t>
                  </w:r>
                </w:p>
              </w:tc>
              <w:tc>
                <w:tcPr>
                  <w:tcW w:w="1776" w:type="dxa"/>
                </w:tcPr>
                <w:p w14:paraId="1BAAD70C" w14:textId="65067EF2" w:rsidR="00021591" w:rsidRDefault="00021591" w:rsidP="00021591">
                  <w:pPr>
                    <w:pStyle w:val="TableContents"/>
                    <w:rPr>
                      <w:rFonts w:ascii="Verdana" w:hAnsi="Verdana" w:cs="Tahoma"/>
                      <w:sz w:val="16"/>
                      <w:szCs w:val="16"/>
                    </w:rPr>
                  </w:pPr>
                  <w:r w:rsidRPr="00021591">
                    <w:rPr>
                      <w:rFonts w:ascii="Verdana" w:hAnsi="Verdana" w:cs="Tahoma"/>
                      <w:sz w:val="16"/>
                      <w:szCs w:val="16"/>
                    </w:rPr>
                    <w:t>2</w:t>
                  </w:r>
                  <w:r w:rsidR="00C06C94">
                    <w:rPr>
                      <w:rFonts w:ascii="Verdana" w:hAnsi="Verdana" w:cs="Tahoma"/>
                      <w:sz w:val="16"/>
                      <w:szCs w:val="16"/>
                    </w:rPr>
                    <w:t>55</w:t>
                  </w:r>
                </w:p>
              </w:tc>
              <w:tc>
                <w:tcPr>
                  <w:tcW w:w="1776" w:type="dxa"/>
                </w:tcPr>
                <w:p w14:paraId="0408A089" w14:textId="7821FE78" w:rsidR="00021591" w:rsidRDefault="00C06C94" w:rsidP="00021591">
                  <w:pPr>
                    <w:pStyle w:val="TableContents"/>
                    <w:rPr>
                      <w:rFonts w:ascii="Verdana" w:hAnsi="Verdana" w:cs="Tahoma"/>
                      <w:sz w:val="16"/>
                      <w:szCs w:val="16"/>
                    </w:rPr>
                  </w:pPr>
                  <w:r w:rsidRPr="00C06C94">
                    <w:rPr>
                      <w:rFonts w:ascii="Verdana" w:hAnsi="Verdana" w:cs="Tahoma"/>
                      <w:sz w:val="16"/>
                      <w:szCs w:val="16"/>
                    </w:rPr>
                    <w:t>0.0416031809915</w:t>
                  </w:r>
                </w:p>
              </w:tc>
              <w:tc>
                <w:tcPr>
                  <w:tcW w:w="1777" w:type="dxa"/>
                </w:tcPr>
                <w:p w14:paraId="5A034B96" w14:textId="7A6C7702" w:rsidR="00021591" w:rsidRDefault="00FC0988" w:rsidP="00021591">
                  <w:pPr>
                    <w:pStyle w:val="TableContents"/>
                    <w:rPr>
                      <w:rFonts w:ascii="Verdana" w:hAnsi="Verdana" w:cs="Tahoma"/>
                      <w:sz w:val="16"/>
                      <w:szCs w:val="16"/>
                    </w:rPr>
                  </w:pPr>
                  <w:r w:rsidRPr="00FC0988">
                    <w:rPr>
                      <w:rFonts w:ascii="Verdana" w:hAnsi="Verdana" w:cs="Tahoma"/>
                      <w:sz w:val="16"/>
                      <w:szCs w:val="16"/>
                    </w:rPr>
                    <w:t>2705.2468439737</w:t>
                  </w:r>
                </w:p>
              </w:tc>
            </w:tr>
            <w:tr w:rsidR="00021591" w14:paraId="437A1D31" w14:textId="77777777" w:rsidTr="00A54838">
              <w:tc>
                <w:tcPr>
                  <w:tcW w:w="1776" w:type="dxa"/>
                </w:tcPr>
                <w:p w14:paraId="44594131" w14:textId="77777777" w:rsidR="00021591" w:rsidRDefault="00021591" w:rsidP="00021591">
                  <w:pPr>
                    <w:pStyle w:val="TableContents"/>
                    <w:rPr>
                      <w:rFonts w:ascii="Verdana" w:hAnsi="Verdana" w:cs="Tahoma"/>
                      <w:sz w:val="16"/>
                      <w:szCs w:val="16"/>
                    </w:rPr>
                  </w:pPr>
                  <w:r>
                    <w:rPr>
                      <w:rFonts w:ascii="Verdana" w:hAnsi="Verdana" w:cs="Tahoma"/>
                      <w:sz w:val="16"/>
                      <w:szCs w:val="16"/>
                    </w:rPr>
                    <w:t>--Max 3</w:t>
                  </w:r>
                </w:p>
              </w:tc>
              <w:tc>
                <w:tcPr>
                  <w:tcW w:w="1776" w:type="dxa"/>
                </w:tcPr>
                <w:p w14:paraId="2F26C174" w14:textId="293A7F5D" w:rsidR="00021591" w:rsidRDefault="00FC0988" w:rsidP="00021591">
                  <w:pPr>
                    <w:pStyle w:val="TableContents"/>
                    <w:rPr>
                      <w:rFonts w:ascii="Verdana" w:hAnsi="Verdana" w:cs="Tahoma"/>
                      <w:sz w:val="16"/>
                      <w:szCs w:val="16"/>
                    </w:rPr>
                  </w:pPr>
                  <w:r w:rsidRPr="00FC0988">
                    <w:rPr>
                      <w:rFonts w:ascii="Verdana" w:hAnsi="Verdana" w:cs="Tahoma"/>
                      <w:sz w:val="16"/>
                      <w:szCs w:val="16"/>
                    </w:rPr>
                    <w:t>13.835015559859</w:t>
                  </w:r>
                </w:p>
              </w:tc>
              <w:tc>
                <w:tcPr>
                  <w:tcW w:w="1776" w:type="dxa"/>
                </w:tcPr>
                <w:p w14:paraId="7CD85202" w14:textId="1936980C" w:rsidR="00021591" w:rsidRDefault="00FC0988" w:rsidP="00021591">
                  <w:pPr>
                    <w:pStyle w:val="TableContents"/>
                    <w:rPr>
                      <w:rFonts w:ascii="Verdana" w:hAnsi="Verdana" w:cs="Tahoma"/>
                      <w:sz w:val="16"/>
                      <w:szCs w:val="16"/>
                    </w:rPr>
                  </w:pPr>
                  <w:r w:rsidRPr="00FC0988">
                    <w:rPr>
                      <w:rFonts w:ascii="Verdana" w:hAnsi="Verdana" w:cs="Tahoma"/>
                      <w:sz w:val="16"/>
                      <w:szCs w:val="16"/>
                    </w:rPr>
                    <w:t>8.7740502392727</w:t>
                  </w:r>
                </w:p>
              </w:tc>
              <w:tc>
                <w:tcPr>
                  <w:tcW w:w="1776" w:type="dxa"/>
                </w:tcPr>
                <w:p w14:paraId="11CF12E3" w14:textId="4DBDFB45" w:rsidR="00021591" w:rsidRDefault="00F54951" w:rsidP="00021591">
                  <w:pPr>
                    <w:pStyle w:val="TableContents"/>
                    <w:rPr>
                      <w:rFonts w:ascii="Verdana" w:hAnsi="Verdana" w:cs="Tahoma"/>
                      <w:sz w:val="16"/>
                      <w:szCs w:val="16"/>
                    </w:rPr>
                  </w:pPr>
                  <w:r w:rsidRPr="00F54951">
                    <w:rPr>
                      <w:rFonts w:ascii="Verdana" w:hAnsi="Verdana" w:cs="Tahoma"/>
                      <w:sz w:val="16"/>
                      <w:szCs w:val="16"/>
                    </w:rPr>
                    <w:t>255</w:t>
                  </w:r>
                </w:p>
              </w:tc>
              <w:tc>
                <w:tcPr>
                  <w:tcW w:w="1776" w:type="dxa"/>
                </w:tcPr>
                <w:p w14:paraId="50144131" w14:textId="3BCD98AC" w:rsidR="00021591" w:rsidRDefault="00F54951" w:rsidP="00021591">
                  <w:pPr>
                    <w:pStyle w:val="TableContents"/>
                    <w:rPr>
                      <w:rFonts w:ascii="Verdana" w:hAnsi="Verdana" w:cs="Tahoma"/>
                      <w:sz w:val="16"/>
                      <w:szCs w:val="16"/>
                    </w:rPr>
                  </w:pPr>
                  <w:r w:rsidRPr="00F54951">
                    <w:rPr>
                      <w:rFonts w:ascii="Verdana" w:hAnsi="Verdana" w:cs="Tahoma"/>
                      <w:sz w:val="16"/>
                      <w:szCs w:val="16"/>
                    </w:rPr>
                    <w:t>0.0413521832783</w:t>
                  </w:r>
                </w:p>
              </w:tc>
              <w:tc>
                <w:tcPr>
                  <w:tcW w:w="1777" w:type="dxa"/>
                </w:tcPr>
                <w:p w14:paraId="3415CD84" w14:textId="3F5482BA" w:rsidR="00021591" w:rsidRDefault="00F54951" w:rsidP="00021591">
                  <w:pPr>
                    <w:pStyle w:val="TableContents"/>
                    <w:rPr>
                      <w:rFonts w:ascii="Verdana" w:hAnsi="Verdana" w:cs="Tahoma"/>
                      <w:sz w:val="16"/>
                      <w:szCs w:val="16"/>
                    </w:rPr>
                  </w:pPr>
                  <w:r w:rsidRPr="00F54951">
                    <w:rPr>
                      <w:rFonts w:ascii="Verdana" w:hAnsi="Verdana" w:cs="Tahoma"/>
                      <w:sz w:val="16"/>
                      <w:szCs w:val="16"/>
                    </w:rPr>
                    <w:t>2688.9257176717</w:t>
                  </w:r>
                </w:p>
              </w:tc>
            </w:tr>
          </w:tbl>
          <w:p w14:paraId="37572383" w14:textId="6D1A2557" w:rsidR="00AA14EA" w:rsidRDefault="00AA14EA">
            <w:pPr>
              <w:pStyle w:val="TableContents"/>
              <w:rPr>
                <w:rFonts w:ascii="Verdana" w:hAnsi="Verdana" w:cs="Tahoma"/>
                <w:sz w:val="16"/>
                <w:szCs w:val="16"/>
              </w:rPr>
            </w:pPr>
          </w:p>
          <w:p w14:paraId="2BD3BE76" w14:textId="2A9F1A61" w:rsidR="0028142E" w:rsidRDefault="0028142E">
            <w:pPr>
              <w:pStyle w:val="TableContents"/>
              <w:rPr>
                <w:rFonts w:ascii="Verdana" w:hAnsi="Verdana" w:cs="Tahoma"/>
                <w:sz w:val="16"/>
                <w:szCs w:val="16"/>
              </w:rPr>
            </w:pPr>
            <w:r>
              <w:rPr>
                <w:rFonts w:ascii="Verdana" w:hAnsi="Verdana" w:cs="Tahoma"/>
                <w:sz w:val="16"/>
                <w:szCs w:val="16"/>
              </w:rPr>
              <w:t>Uniform 2 result:</w:t>
            </w:r>
          </w:p>
          <w:tbl>
            <w:tblPr>
              <w:tblStyle w:val="TableGrid"/>
              <w:tblW w:w="0" w:type="auto"/>
              <w:tblLook w:val="04A0" w:firstRow="1" w:lastRow="0" w:firstColumn="1" w:lastColumn="0" w:noHBand="0" w:noVBand="1"/>
            </w:tblPr>
            <w:tblGrid>
              <w:gridCol w:w="1776"/>
              <w:gridCol w:w="1776"/>
              <w:gridCol w:w="1776"/>
              <w:gridCol w:w="1776"/>
              <w:gridCol w:w="1776"/>
              <w:gridCol w:w="1777"/>
            </w:tblGrid>
            <w:tr w:rsidR="0028142E" w14:paraId="0BEDAE2E" w14:textId="77777777" w:rsidTr="00A54838">
              <w:tc>
                <w:tcPr>
                  <w:tcW w:w="1776" w:type="dxa"/>
                </w:tcPr>
                <w:p w14:paraId="753E8257" w14:textId="77777777" w:rsidR="0028142E" w:rsidRDefault="0028142E" w:rsidP="0028142E">
                  <w:pPr>
                    <w:pStyle w:val="TableContents"/>
                    <w:rPr>
                      <w:rFonts w:ascii="Verdana" w:hAnsi="Verdana" w:cs="Tahoma"/>
                      <w:sz w:val="16"/>
                      <w:szCs w:val="16"/>
                    </w:rPr>
                  </w:pPr>
                  <w:r>
                    <w:rPr>
                      <w:rFonts w:ascii="Verdana" w:hAnsi="Verdana" w:cs="Tahoma"/>
                      <w:sz w:val="16"/>
                      <w:szCs w:val="16"/>
                    </w:rPr>
                    <w:t>Filter</w:t>
                  </w:r>
                </w:p>
              </w:tc>
              <w:tc>
                <w:tcPr>
                  <w:tcW w:w="1776" w:type="dxa"/>
                </w:tcPr>
                <w:p w14:paraId="7A1B3CC3" w14:textId="77777777" w:rsidR="0028142E" w:rsidRDefault="0028142E" w:rsidP="0028142E">
                  <w:pPr>
                    <w:pStyle w:val="TableContents"/>
                    <w:rPr>
                      <w:rFonts w:ascii="Verdana" w:hAnsi="Verdana" w:cs="Tahoma"/>
                      <w:sz w:val="16"/>
                      <w:szCs w:val="16"/>
                    </w:rPr>
                  </w:pPr>
                  <w:r>
                    <w:rPr>
                      <w:rFonts w:ascii="Verdana" w:hAnsi="Verdana" w:cs="Tahoma"/>
                      <w:sz w:val="16"/>
                      <w:szCs w:val="16"/>
                    </w:rPr>
                    <w:t>PSNR</w:t>
                  </w:r>
                </w:p>
              </w:tc>
              <w:tc>
                <w:tcPr>
                  <w:tcW w:w="1776" w:type="dxa"/>
                </w:tcPr>
                <w:p w14:paraId="01F6FA1B" w14:textId="77777777" w:rsidR="0028142E" w:rsidRDefault="0028142E" w:rsidP="0028142E">
                  <w:pPr>
                    <w:pStyle w:val="TableContents"/>
                    <w:rPr>
                      <w:rFonts w:ascii="Verdana" w:hAnsi="Verdana" w:cs="Tahoma"/>
                      <w:sz w:val="16"/>
                      <w:szCs w:val="16"/>
                    </w:rPr>
                  </w:pPr>
                  <w:r>
                    <w:rPr>
                      <w:rFonts w:ascii="Verdana" w:hAnsi="Verdana" w:cs="Tahoma"/>
                      <w:sz w:val="16"/>
                      <w:szCs w:val="16"/>
                    </w:rPr>
                    <w:t>SNR</w:t>
                  </w:r>
                </w:p>
              </w:tc>
              <w:tc>
                <w:tcPr>
                  <w:tcW w:w="1776" w:type="dxa"/>
                </w:tcPr>
                <w:p w14:paraId="7AE59B9F" w14:textId="77777777" w:rsidR="0028142E" w:rsidRDefault="0028142E" w:rsidP="0028142E">
                  <w:pPr>
                    <w:pStyle w:val="TableContents"/>
                    <w:rPr>
                      <w:rFonts w:ascii="Verdana" w:hAnsi="Verdana" w:cs="Tahoma"/>
                      <w:sz w:val="16"/>
                      <w:szCs w:val="16"/>
                    </w:rPr>
                  </w:pPr>
                  <w:r>
                    <w:rPr>
                      <w:rFonts w:ascii="Verdana" w:hAnsi="Verdana" w:cs="Tahoma"/>
                      <w:sz w:val="16"/>
                      <w:szCs w:val="16"/>
                    </w:rPr>
                    <w:t>MD</w:t>
                  </w:r>
                </w:p>
              </w:tc>
              <w:tc>
                <w:tcPr>
                  <w:tcW w:w="1776" w:type="dxa"/>
                </w:tcPr>
                <w:p w14:paraId="55901D59" w14:textId="77777777" w:rsidR="0028142E" w:rsidRDefault="0028142E" w:rsidP="0028142E">
                  <w:pPr>
                    <w:pStyle w:val="TableContents"/>
                    <w:rPr>
                      <w:rFonts w:ascii="Verdana" w:hAnsi="Verdana" w:cs="Tahoma"/>
                      <w:sz w:val="16"/>
                      <w:szCs w:val="16"/>
                    </w:rPr>
                  </w:pPr>
                  <w:r>
                    <w:rPr>
                      <w:rFonts w:ascii="Verdana" w:hAnsi="Verdana" w:cs="Tahoma"/>
                      <w:sz w:val="16"/>
                      <w:szCs w:val="16"/>
                    </w:rPr>
                    <w:t>PMSE</w:t>
                  </w:r>
                </w:p>
              </w:tc>
              <w:tc>
                <w:tcPr>
                  <w:tcW w:w="1777" w:type="dxa"/>
                </w:tcPr>
                <w:p w14:paraId="14C2B02F" w14:textId="77777777" w:rsidR="0028142E" w:rsidRDefault="0028142E" w:rsidP="0028142E">
                  <w:pPr>
                    <w:pStyle w:val="TableContents"/>
                    <w:rPr>
                      <w:rFonts w:ascii="Verdana" w:hAnsi="Verdana" w:cs="Tahoma"/>
                      <w:sz w:val="16"/>
                      <w:szCs w:val="16"/>
                    </w:rPr>
                  </w:pPr>
                  <w:r>
                    <w:rPr>
                      <w:rFonts w:ascii="Verdana" w:hAnsi="Verdana" w:cs="Tahoma"/>
                      <w:sz w:val="16"/>
                      <w:szCs w:val="16"/>
                    </w:rPr>
                    <w:t>MSE</w:t>
                  </w:r>
                </w:p>
              </w:tc>
            </w:tr>
            <w:tr w:rsidR="0028142E" w14:paraId="4FEF9DDD" w14:textId="77777777" w:rsidTr="00A54838">
              <w:tc>
                <w:tcPr>
                  <w:tcW w:w="1776" w:type="dxa"/>
                </w:tcPr>
                <w:p w14:paraId="383FC98B" w14:textId="77777777" w:rsidR="0028142E" w:rsidRDefault="0028142E" w:rsidP="0028142E">
                  <w:pPr>
                    <w:pStyle w:val="TableContents"/>
                    <w:rPr>
                      <w:rFonts w:ascii="Verdana" w:hAnsi="Verdana" w:cs="Tahoma"/>
                      <w:sz w:val="16"/>
                      <w:szCs w:val="16"/>
                    </w:rPr>
                  </w:pPr>
                  <w:r>
                    <w:rPr>
                      <w:rFonts w:ascii="Verdana" w:hAnsi="Verdana" w:cs="Tahoma"/>
                      <w:sz w:val="16"/>
                      <w:szCs w:val="16"/>
                    </w:rPr>
                    <w:t>--Adaptive 7</w:t>
                  </w:r>
                </w:p>
              </w:tc>
              <w:tc>
                <w:tcPr>
                  <w:tcW w:w="1776" w:type="dxa"/>
                </w:tcPr>
                <w:p w14:paraId="0223A122" w14:textId="0C6F8747" w:rsidR="0028142E" w:rsidRDefault="005905FB" w:rsidP="0028142E">
                  <w:pPr>
                    <w:pStyle w:val="TableContents"/>
                    <w:rPr>
                      <w:rFonts w:ascii="Verdana" w:hAnsi="Verdana" w:cs="Tahoma"/>
                      <w:sz w:val="16"/>
                      <w:szCs w:val="16"/>
                    </w:rPr>
                  </w:pPr>
                  <w:r w:rsidRPr="005905FB">
                    <w:rPr>
                      <w:rFonts w:ascii="Verdana" w:hAnsi="Verdana" w:cs="Tahoma"/>
                      <w:sz w:val="16"/>
                      <w:szCs w:val="16"/>
                    </w:rPr>
                    <w:t>26.455767190471</w:t>
                  </w:r>
                </w:p>
              </w:tc>
              <w:tc>
                <w:tcPr>
                  <w:tcW w:w="1776" w:type="dxa"/>
                </w:tcPr>
                <w:p w14:paraId="2BE93B57" w14:textId="3834FE50" w:rsidR="0028142E" w:rsidRDefault="005905FB" w:rsidP="0028142E">
                  <w:pPr>
                    <w:pStyle w:val="TableContents"/>
                    <w:rPr>
                      <w:rFonts w:ascii="Verdana" w:hAnsi="Verdana" w:cs="Tahoma"/>
                      <w:sz w:val="16"/>
                      <w:szCs w:val="16"/>
                    </w:rPr>
                  </w:pPr>
                  <w:r w:rsidRPr="005905FB">
                    <w:rPr>
                      <w:rFonts w:ascii="Verdana" w:hAnsi="Verdana" w:cs="Tahoma"/>
                      <w:sz w:val="16"/>
                      <w:szCs w:val="16"/>
                    </w:rPr>
                    <w:t>21.339857929900</w:t>
                  </w:r>
                </w:p>
              </w:tc>
              <w:tc>
                <w:tcPr>
                  <w:tcW w:w="1776" w:type="dxa"/>
                </w:tcPr>
                <w:p w14:paraId="2D9655F8" w14:textId="5CE8034C" w:rsidR="0028142E" w:rsidRDefault="0028142E" w:rsidP="0028142E">
                  <w:pPr>
                    <w:pStyle w:val="TableContents"/>
                    <w:rPr>
                      <w:rFonts w:ascii="Verdana" w:hAnsi="Verdana" w:cs="Tahoma"/>
                      <w:sz w:val="16"/>
                      <w:szCs w:val="16"/>
                    </w:rPr>
                  </w:pPr>
                  <w:r w:rsidRPr="00CD1527">
                    <w:rPr>
                      <w:rFonts w:ascii="Verdana" w:hAnsi="Verdana" w:cs="Tahoma"/>
                      <w:sz w:val="16"/>
                      <w:szCs w:val="16"/>
                    </w:rPr>
                    <w:t>11</w:t>
                  </w:r>
                  <w:r w:rsidR="005905FB">
                    <w:rPr>
                      <w:rFonts w:ascii="Verdana" w:hAnsi="Verdana" w:cs="Tahoma"/>
                      <w:sz w:val="16"/>
                      <w:szCs w:val="16"/>
                    </w:rPr>
                    <w:t>3</w:t>
                  </w:r>
                </w:p>
              </w:tc>
              <w:tc>
                <w:tcPr>
                  <w:tcW w:w="1776" w:type="dxa"/>
                </w:tcPr>
                <w:p w14:paraId="7B6CE202" w14:textId="3B38F040" w:rsidR="0028142E" w:rsidRDefault="005905FB" w:rsidP="0028142E">
                  <w:pPr>
                    <w:pStyle w:val="TableContents"/>
                    <w:rPr>
                      <w:rFonts w:ascii="Verdana" w:hAnsi="Verdana" w:cs="Tahoma"/>
                      <w:sz w:val="16"/>
                      <w:szCs w:val="16"/>
                    </w:rPr>
                  </w:pPr>
                  <w:r w:rsidRPr="005905FB">
                    <w:rPr>
                      <w:rFonts w:ascii="Verdana" w:hAnsi="Verdana" w:cs="Tahoma"/>
                      <w:sz w:val="16"/>
                      <w:szCs w:val="16"/>
                    </w:rPr>
                    <w:t>0.0022616389811</w:t>
                  </w:r>
                </w:p>
              </w:tc>
              <w:tc>
                <w:tcPr>
                  <w:tcW w:w="1777" w:type="dxa"/>
                </w:tcPr>
                <w:p w14:paraId="1B275B8B" w14:textId="52145180" w:rsidR="0028142E" w:rsidRDefault="00BA513E" w:rsidP="0028142E">
                  <w:pPr>
                    <w:pStyle w:val="TableContents"/>
                    <w:rPr>
                      <w:rFonts w:ascii="Verdana" w:hAnsi="Verdana" w:cs="Tahoma"/>
                      <w:sz w:val="16"/>
                      <w:szCs w:val="16"/>
                    </w:rPr>
                  </w:pPr>
                  <w:r w:rsidRPr="00BA513E">
                    <w:rPr>
                      <w:rFonts w:ascii="Verdana" w:hAnsi="Verdana" w:cs="Tahoma"/>
                      <w:sz w:val="16"/>
                      <w:szCs w:val="16"/>
                    </w:rPr>
                    <w:t>147.06307474772</w:t>
                  </w:r>
                </w:p>
              </w:tc>
            </w:tr>
            <w:tr w:rsidR="0028142E" w14:paraId="2F508BC2" w14:textId="77777777" w:rsidTr="00A54838">
              <w:tc>
                <w:tcPr>
                  <w:tcW w:w="1776" w:type="dxa"/>
                </w:tcPr>
                <w:p w14:paraId="3688143B" w14:textId="77777777" w:rsidR="0028142E" w:rsidRDefault="0028142E" w:rsidP="0028142E">
                  <w:pPr>
                    <w:pStyle w:val="TableContents"/>
                    <w:rPr>
                      <w:rFonts w:ascii="Verdana" w:hAnsi="Verdana" w:cs="Tahoma"/>
                      <w:sz w:val="16"/>
                      <w:szCs w:val="16"/>
                    </w:rPr>
                  </w:pPr>
                  <w:r>
                    <w:rPr>
                      <w:rFonts w:ascii="Verdana" w:hAnsi="Verdana" w:cs="Tahoma"/>
                      <w:sz w:val="16"/>
                      <w:szCs w:val="16"/>
                    </w:rPr>
                    <w:t xml:space="preserve">--Min 3 </w:t>
                  </w:r>
                </w:p>
              </w:tc>
              <w:tc>
                <w:tcPr>
                  <w:tcW w:w="1776" w:type="dxa"/>
                </w:tcPr>
                <w:p w14:paraId="1D7CF952" w14:textId="4BC32388" w:rsidR="0028142E" w:rsidRDefault="0028142E" w:rsidP="0028142E">
                  <w:pPr>
                    <w:pStyle w:val="TableContents"/>
                    <w:rPr>
                      <w:rFonts w:ascii="Verdana" w:hAnsi="Verdana" w:cs="Tahoma"/>
                      <w:sz w:val="16"/>
                      <w:szCs w:val="16"/>
                    </w:rPr>
                  </w:pPr>
                  <w:r>
                    <w:rPr>
                      <w:rFonts w:ascii="Verdana" w:hAnsi="Verdana" w:cs="Tahoma"/>
                      <w:sz w:val="16"/>
                      <w:szCs w:val="16"/>
                    </w:rPr>
                    <w:t>1</w:t>
                  </w:r>
                  <w:r w:rsidR="00627AB3" w:rsidRPr="00627AB3">
                    <w:rPr>
                      <w:rFonts w:ascii="Verdana" w:hAnsi="Verdana" w:cs="Tahoma"/>
                      <w:sz w:val="16"/>
                      <w:szCs w:val="16"/>
                    </w:rPr>
                    <w:t>8.339566040201</w:t>
                  </w:r>
                </w:p>
              </w:tc>
              <w:tc>
                <w:tcPr>
                  <w:tcW w:w="1776" w:type="dxa"/>
                </w:tcPr>
                <w:p w14:paraId="5E75891E" w14:textId="1A1E20B7" w:rsidR="0028142E" w:rsidRDefault="00627AB3" w:rsidP="0028142E">
                  <w:pPr>
                    <w:pStyle w:val="TableContents"/>
                    <w:rPr>
                      <w:rFonts w:ascii="Verdana" w:hAnsi="Verdana" w:cs="Tahoma"/>
                      <w:sz w:val="16"/>
                      <w:szCs w:val="16"/>
                    </w:rPr>
                  </w:pPr>
                  <w:r w:rsidRPr="00627AB3">
                    <w:rPr>
                      <w:rFonts w:ascii="Verdana" w:hAnsi="Verdana" w:cs="Tahoma"/>
                      <w:sz w:val="16"/>
                      <w:szCs w:val="16"/>
                    </w:rPr>
                    <w:t>13.223656779630</w:t>
                  </w:r>
                </w:p>
              </w:tc>
              <w:tc>
                <w:tcPr>
                  <w:tcW w:w="1776" w:type="dxa"/>
                </w:tcPr>
                <w:p w14:paraId="5E1A24EE" w14:textId="0021498B" w:rsidR="0028142E" w:rsidRDefault="0028142E" w:rsidP="0028142E">
                  <w:pPr>
                    <w:pStyle w:val="TableContents"/>
                    <w:rPr>
                      <w:rFonts w:ascii="Verdana" w:hAnsi="Verdana" w:cs="Tahoma"/>
                      <w:sz w:val="16"/>
                      <w:szCs w:val="16"/>
                    </w:rPr>
                  </w:pPr>
                  <w:r w:rsidRPr="00021591">
                    <w:rPr>
                      <w:rFonts w:ascii="Verdana" w:hAnsi="Verdana" w:cs="Tahoma"/>
                      <w:sz w:val="16"/>
                      <w:szCs w:val="16"/>
                    </w:rPr>
                    <w:t>2</w:t>
                  </w:r>
                  <w:r w:rsidR="00627AB3">
                    <w:rPr>
                      <w:rFonts w:ascii="Verdana" w:hAnsi="Verdana" w:cs="Tahoma"/>
                      <w:sz w:val="16"/>
                      <w:szCs w:val="16"/>
                    </w:rPr>
                    <w:t>30</w:t>
                  </w:r>
                </w:p>
              </w:tc>
              <w:tc>
                <w:tcPr>
                  <w:tcW w:w="1776" w:type="dxa"/>
                </w:tcPr>
                <w:p w14:paraId="2C07A0EB" w14:textId="0B8E5167" w:rsidR="0028142E" w:rsidRDefault="00281EC2" w:rsidP="0028142E">
                  <w:pPr>
                    <w:pStyle w:val="TableContents"/>
                    <w:rPr>
                      <w:rFonts w:ascii="Verdana" w:hAnsi="Verdana" w:cs="Tahoma"/>
                      <w:sz w:val="16"/>
                      <w:szCs w:val="16"/>
                    </w:rPr>
                  </w:pPr>
                  <w:r w:rsidRPr="00281EC2">
                    <w:rPr>
                      <w:rFonts w:ascii="Verdana" w:hAnsi="Verdana" w:cs="Tahoma"/>
                      <w:sz w:val="16"/>
                      <w:szCs w:val="16"/>
                    </w:rPr>
                    <w:t>0.0146569429011</w:t>
                  </w:r>
                </w:p>
              </w:tc>
              <w:tc>
                <w:tcPr>
                  <w:tcW w:w="1777" w:type="dxa"/>
                </w:tcPr>
                <w:p w14:paraId="3BB524C6" w14:textId="59C3021E" w:rsidR="0028142E" w:rsidRDefault="00281EC2" w:rsidP="0028142E">
                  <w:pPr>
                    <w:pStyle w:val="TableContents"/>
                    <w:rPr>
                      <w:rFonts w:ascii="Verdana" w:hAnsi="Verdana" w:cs="Tahoma"/>
                      <w:sz w:val="16"/>
                      <w:szCs w:val="16"/>
                    </w:rPr>
                  </w:pPr>
                  <w:r>
                    <w:rPr>
                      <w:rFonts w:ascii="Verdana" w:hAnsi="Verdana" w:cs="Tahoma"/>
                      <w:sz w:val="16"/>
                      <w:szCs w:val="16"/>
                    </w:rPr>
                    <w:t>9</w:t>
                  </w:r>
                  <w:r w:rsidRPr="00281EC2">
                    <w:rPr>
                      <w:rFonts w:ascii="Verdana" w:hAnsi="Verdana" w:cs="Tahoma"/>
                      <w:sz w:val="16"/>
                      <w:szCs w:val="16"/>
                    </w:rPr>
                    <w:t>53.06771214803</w:t>
                  </w:r>
                </w:p>
              </w:tc>
            </w:tr>
            <w:tr w:rsidR="0028142E" w14:paraId="747E4161" w14:textId="77777777" w:rsidTr="00A54838">
              <w:tc>
                <w:tcPr>
                  <w:tcW w:w="1776" w:type="dxa"/>
                </w:tcPr>
                <w:p w14:paraId="400E646C" w14:textId="77777777" w:rsidR="0028142E" w:rsidRDefault="0028142E" w:rsidP="0028142E">
                  <w:pPr>
                    <w:pStyle w:val="TableContents"/>
                    <w:rPr>
                      <w:rFonts w:ascii="Verdana" w:hAnsi="Verdana" w:cs="Tahoma"/>
                      <w:sz w:val="16"/>
                      <w:szCs w:val="16"/>
                    </w:rPr>
                  </w:pPr>
                  <w:r>
                    <w:rPr>
                      <w:rFonts w:ascii="Verdana" w:hAnsi="Verdana" w:cs="Tahoma"/>
                      <w:sz w:val="16"/>
                      <w:szCs w:val="16"/>
                    </w:rPr>
                    <w:t>--Max 3</w:t>
                  </w:r>
                </w:p>
              </w:tc>
              <w:tc>
                <w:tcPr>
                  <w:tcW w:w="1776" w:type="dxa"/>
                </w:tcPr>
                <w:p w14:paraId="032F6000" w14:textId="28631C66" w:rsidR="0028142E" w:rsidRDefault="00281EC2" w:rsidP="0028142E">
                  <w:pPr>
                    <w:pStyle w:val="TableContents"/>
                    <w:rPr>
                      <w:rFonts w:ascii="Verdana" w:hAnsi="Verdana" w:cs="Tahoma"/>
                      <w:sz w:val="16"/>
                      <w:szCs w:val="16"/>
                    </w:rPr>
                  </w:pPr>
                  <w:r w:rsidRPr="00281EC2">
                    <w:rPr>
                      <w:rFonts w:ascii="Verdana" w:hAnsi="Verdana" w:cs="Tahoma"/>
                      <w:sz w:val="16"/>
                      <w:szCs w:val="16"/>
                    </w:rPr>
                    <w:t>18.484377415422</w:t>
                  </w:r>
                </w:p>
              </w:tc>
              <w:tc>
                <w:tcPr>
                  <w:tcW w:w="1776" w:type="dxa"/>
                </w:tcPr>
                <w:p w14:paraId="4B828E88" w14:textId="6544020F" w:rsidR="0028142E" w:rsidRDefault="00281EC2" w:rsidP="0028142E">
                  <w:pPr>
                    <w:pStyle w:val="TableContents"/>
                    <w:rPr>
                      <w:rFonts w:ascii="Verdana" w:hAnsi="Verdana" w:cs="Tahoma"/>
                      <w:sz w:val="16"/>
                      <w:szCs w:val="16"/>
                    </w:rPr>
                  </w:pPr>
                  <w:r w:rsidRPr="00281EC2">
                    <w:rPr>
                      <w:rFonts w:ascii="Verdana" w:hAnsi="Verdana" w:cs="Tahoma"/>
                      <w:sz w:val="16"/>
                      <w:szCs w:val="16"/>
                    </w:rPr>
                    <w:t>13.368468154850</w:t>
                  </w:r>
                </w:p>
              </w:tc>
              <w:tc>
                <w:tcPr>
                  <w:tcW w:w="1776" w:type="dxa"/>
                </w:tcPr>
                <w:p w14:paraId="6AA2C987" w14:textId="5D6381B8" w:rsidR="0028142E" w:rsidRDefault="0028142E" w:rsidP="0028142E">
                  <w:pPr>
                    <w:pStyle w:val="TableContents"/>
                    <w:rPr>
                      <w:rFonts w:ascii="Verdana" w:hAnsi="Verdana" w:cs="Tahoma"/>
                      <w:sz w:val="16"/>
                      <w:szCs w:val="16"/>
                    </w:rPr>
                  </w:pPr>
                  <w:r w:rsidRPr="007D420B">
                    <w:rPr>
                      <w:rFonts w:ascii="Verdana" w:hAnsi="Verdana" w:cs="Tahoma"/>
                      <w:sz w:val="16"/>
                      <w:szCs w:val="16"/>
                    </w:rPr>
                    <w:t>2</w:t>
                  </w:r>
                  <w:r w:rsidR="00281EC2">
                    <w:rPr>
                      <w:rFonts w:ascii="Verdana" w:hAnsi="Verdana" w:cs="Tahoma"/>
                      <w:sz w:val="16"/>
                      <w:szCs w:val="16"/>
                    </w:rPr>
                    <w:t>30</w:t>
                  </w:r>
                </w:p>
              </w:tc>
              <w:tc>
                <w:tcPr>
                  <w:tcW w:w="1776" w:type="dxa"/>
                </w:tcPr>
                <w:p w14:paraId="021A33E3" w14:textId="2A7EEF1E" w:rsidR="0028142E" w:rsidRDefault="00AE70C3" w:rsidP="0028142E">
                  <w:pPr>
                    <w:pStyle w:val="TableContents"/>
                    <w:rPr>
                      <w:rFonts w:ascii="Verdana" w:hAnsi="Verdana" w:cs="Tahoma"/>
                      <w:sz w:val="16"/>
                      <w:szCs w:val="16"/>
                    </w:rPr>
                  </w:pPr>
                  <w:r w:rsidRPr="00AE70C3">
                    <w:rPr>
                      <w:rFonts w:ascii="Verdana" w:hAnsi="Verdana" w:cs="Tahoma"/>
                      <w:sz w:val="16"/>
                      <w:szCs w:val="16"/>
                    </w:rPr>
                    <w:t>0.0141762792149</w:t>
                  </w:r>
                </w:p>
              </w:tc>
              <w:tc>
                <w:tcPr>
                  <w:tcW w:w="1777" w:type="dxa"/>
                </w:tcPr>
                <w:p w14:paraId="424537E6" w14:textId="448D0794" w:rsidR="0028142E" w:rsidRDefault="00AE70C3" w:rsidP="0028142E">
                  <w:pPr>
                    <w:pStyle w:val="TableContents"/>
                    <w:rPr>
                      <w:rFonts w:ascii="Verdana" w:hAnsi="Verdana" w:cs="Tahoma"/>
                      <w:sz w:val="16"/>
                      <w:szCs w:val="16"/>
                    </w:rPr>
                  </w:pPr>
                  <w:r>
                    <w:rPr>
                      <w:rFonts w:ascii="Verdana" w:hAnsi="Verdana" w:cs="Tahoma"/>
                      <w:sz w:val="16"/>
                      <w:szCs w:val="16"/>
                    </w:rPr>
                    <w:t>9</w:t>
                  </w:r>
                  <w:r w:rsidRPr="00AE70C3">
                    <w:rPr>
                      <w:rFonts w:ascii="Verdana" w:hAnsi="Verdana" w:cs="Tahoma"/>
                      <w:sz w:val="16"/>
                      <w:szCs w:val="16"/>
                    </w:rPr>
                    <w:t>21.81255594889</w:t>
                  </w:r>
                </w:p>
              </w:tc>
            </w:tr>
          </w:tbl>
          <w:p w14:paraId="67EF6F2C" w14:textId="0D485AE5" w:rsidR="00021591" w:rsidRDefault="00021591">
            <w:pPr>
              <w:pStyle w:val="TableContents"/>
              <w:rPr>
                <w:rFonts w:ascii="Verdana" w:hAnsi="Verdana" w:cs="Tahoma"/>
                <w:sz w:val="16"/>
                <w:szCs w:val="16"/>
              </w:rPr>
            </w:pPr>
          </w:p>
          <w:p w14:paraId="08F5E19F" w14:textId="77777777" w:rsidR="00021591" w:rsidRDefault="00021591">
            <w:pPr>
              <w:pStyle w:val="TableContents"/>
              <w:rPr>
                <w:rFonts w:ascii="Verdana" w:hAnsi="Verdana" w:cs="Tahoma"/>
                <w:sz w:val="16"/>
                <w:szCs w:val="16"/>
              </w:rPr>
            </w:pPr>
          </w:p>
          <w:p w14:paraId="55080D61" w14:textId="77777777" w:rsidR="00021591" w:rsidRDefault="00021591">
            <w:pPr>
              <w:pStyle w:val="TableContents"/>
              <w:rPr>
                <w:rFonts w:ascii="Verdana" w:hAnsi="Verdana" w:cs="Tahoma"/>
                <w:sz w:val="16"/>
                <w:szCs w:val="16"/>
              </w:rPr>
            </w:pPr>
          </w:p>
          <w:p w14:paraId="6EAB2566" w14:textId="77777777" w:rsidR="00021591" w:rsidRDefault="00021591">
            <w:pPr>
              <w:pStyle w:val="TableContents"/>
              <w:rPr>
                <w:rFonts w:ascii="Verdana" w:hAnsi="Verdana" w:cs="Tahoma"/>
                <w:sz w:val="16"/>
                <w:szCs w:val="16"/>
              </w:rPr>
            </w:pPr>
          </w:p>
          <w:p w14:paraId="24FA320F" w14:textId="77777777" w:rsidR="00AA14EA" w:rsidRDefault="00AA14EA">
            <w:pPr>
              <w:pStyle w:val="TableContents"/>
              <w:spacing w:after="0"/>
              <w:rPr>
                <w:rFonts w:ascii="Verdana" w:hAnsi="Verdana" w:cs="Tahoma"/>
                <w:color w:val="0000FF"/>
                <w:sz w:val="16"/>
                <w:szCs w:val="16"/>
              </w:rPr>
            </w:pPr>
            <w:r>
              <w:rPr>
                <w:rFonts w:ascii="Verdana" w:hAnsi="Verdana" w:cs="Tahoma"/>
                <w:color w:val="0000FF"/>
                <w:sz w:val="16"/>
                <w:szCs w:val="16"/>
              </w:rPr>
              <w:t>Objective (coefficients E) and subjective conclusions related to the quality of the results obtained by the assigned noise reduction methods for different types of noise should be placed here. The images provided on the web page should be applied for this purpose.</w:t>
            </w:r>
          </w:p>
        </w:tc>
      </w:tr>
      <w:tr w:rsidR="00407A99" w14:paraId="3498E17C" w14:textId="77777777">
        <w:tc>
          <w:tcPr>
            <w:tcW w:w="10777" w:type="dxa"/>
            <w:gridSpan w:val="2"/>
            <w:tcBorders>
              <w:left w:val="single" w:sz="1" w:space="0" w:color="000000"/>
              <w:bottom w:val="single" w:sz="1" w:space="0" w:color="000000"/>
              <w:right w:val="single" w:sz="1" w:space="0" w:color="000000"/>
            </w:tcBorders>
          </w:tcPr>
          <w:p w14:paraId="37A5C216" w14:textId="77777777" w:rsidR="00AA14EA" w:rsidRDefault="00AA14EA">
            <w:pPr>
              <w:pStyle w:val="TableContents"/>
              <w:snapToGrid w:val="0"/>
              <w:rPr>
                <w:rFonts w:ascii="Verdana" w:hAnsi="Verdana" w:cs="Tahoma"/>
                <w:b/>
                <w:bCs/>
                <w:sz w:val="16"/>
                <w:szCs w:val="16"/>
              </w:rPr>
            </w:pPr>
            <w:r>
              <w:rPr>
                <w:rFonts w:ascii="Verdana" w:hAnsi="Verdana" w:cs="Tahoma"/>
                <w:b/>
                <w:bCs/>
                <w:sz w:val="16"/>
                <w:szCs w:val="16"/>
              </w:rPr>
              <w:lastRenderedPageBreak/>
              <w:t>Teacher's remarks</w:t>
            </w:r>
          </w:p>
          <w:p w14:paraId="6D13932A" w14:textId="77777777" w:rsidR="00AA14EA" w:rsidRDefault="00AA14EA">
            <w:pPr>
              <w:pStyle w:val="TableContents"/>
              <w:rPr>
                <w:rFonts w:ascii="Verdana" w:hAnsi="Verdana" w:cs="Tahoma"/>
                <w:sz w:val="16"/>
                <w:szCs w:val="16"/>
              </w:rPr>
            </w:pPr>
          </w:p>
          <w:p w14:paraId="2301B5E9" w14:textId="77777777" w:rsidR="00AA14EA" w:rsidRDefault="00AA14EA">
            <w:pPr>
              <w:pStyle w:val="TableContents"/>
              <w:rPr>
                <w:rFonts w:ascii="Verdana" w:hAnsi="Verdana" w:cs="Tahoma"/>
                <w:sz w:val="16"/>
                <w:szCs w:val="16"/>
              </w:rPr>
            </w:pPr>
          </w:p>
          <w:p w14:paraId="13AC64AB" w14:textId="77777777" w:rsidR="00AA14EA" w:rsidRDefault="00AA14EA">
            <w:pPr>
              <w:pStyle w:val="TableContents"/>
              <w:rPr>
                <w:rFonts w:ascii="Verdana" w:hAnsi="Verdana" w:cs="Tahoma"/>
                <w:sz w:val="16"/>
                <w:szCs w:val="16"/>
              </w:rPr>
            </w:pPr>
          </w:p>
          <w:p w14:paraId="579EB05D" w14:textId="77777777" w:rsidR="00AA14EA" w:rsidRDefault="00AA14EA">
            <w:pPr>
              <w:pStyle w:val="TableContents"/>
              <w:rPr>
                <w:rFonts w:ascii="Verdana" w:hAnsi="Verdana" w:cs="Tahoma"/>
                <w:sz w:val="16"/>
                <w:szCs w:val="16"/>
              </w:rPr>
            </w:pPr>
          </w:p>
          <w:p w14:paraId="7DE0BB1F" w14:textId="77777777" w:rsidR="00AA14EA" w:rsidRDefault="00AA14EA">
            <w:pPr>
              <w:pStyle w:val="TableContents"/>
              <w:rPr>
                <w:rFonts w:ascii="Verdana" w:hAnsi="Verdana" w:cs="Tahoma"/>
                <w:sz w:val="16"/>
                <w:szCs w:val="16"/>
              </w:rPr>
            </w:pPr>
          </w:p>
          <w:p w14:paraId="31777E36" w14:textId="77777777" w:rsidR="00AA14EA" w:rsidRDefault="00AA14EA">
            <w:pPr>
              <w:pStyle w:val="TableContents"/>
              <w:rPr>
                <w:rFonts w:ascii="Verdana" w:hAnsi="Verdana" w:cs="Tahoma"/>
                <w:sz w:val="16"/>
                <w:szCs w:val="16"/>
              </w:rPr>
            </w:pPr>
          </w:p>
          <w:p w14:paraId="5031B176" w14:textId="77777777" w:rsidR="00AA14EA" w:rsidRDefault="00AA14EA">
            <w:pPr>
              <w:pStyle w:val="TableContents"/>
              <w:rPr>
                <w:rFonts w:ascii="Verdana" w:hAnsi="Verdana" w:cs="Tahoma"/>
                <w:sz w:val="16"/>
                <w:szCs w:val="16"/>
              </w:rPr>
            </w:pPr>
          </w:p>
          <w:p w14:paraId="1D71DF86" w14:textId="77777777" w:rsidR="00AA14EA" w:rsidRDefault="00AA14EA">
            <w:pPr>
              <w:pStyle w:val="TableContents"/>
              <w:spacing w:after="0"/>
              <w:rPr>
                <w:rFonts w:ascii="Verdana" w:hAnsi="Verdana" w:cs="Tahoma"/>
                <w:color w:val="0000FF"/>
                <w:sz w:val="16"/>
                <w:szCs w:val="16"/>
              </w:rPr>
            </w:pPr>
            <w:r>
              <w:rPr>
                <w:rFonts w:ascii="Verdana" w:hAnsi="Verdana" w:cs="Tahoma"/>
                <w:color w:val="0000FF"/>
                <w:sz w:val="16"/>
                <w:szCs w:val="16"/>
              </w:rPr>
              <w:t>This is a section for teacher's remarks for the laboratory group (please leave some free place).</w:t>
            </w:r>
          </w:p>
        </w:tc>
      </w:tr>
    </w:tbl>
    <w:p w14:paraId="680F28A9" w14:textId="77777777" w:rsidR="00CA1839" w:rsidRDefault="00CA1839"/>
    <w:sectPr w:rsidR="00CA1839">
      <w:pgSz w:w="11905" w:h="16837"/>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Segoe UI Symbol"/>
    <w:charset w:val="02"/>
    <w:family w:val="auto"/>
    <w:pitch w:val="default"/>
  </w:font>
  <w:font w:name="Lucida Sans Unicode">
    <w:panose1 w:val="020B0602030504020204"/>
    <w:charset w:val="EE"/>
    <w:family w:val="swiss"/>
    <w:pitch w:val="variable"/>
    <w:sig w:usb0="80000AFF" w:usb1="0000396B" w:usb2="00000000" w:usb3="00000000" w:csb0="000000BF" w:csb1="00000000"/>
  </w:font>
  <w:font w:name="Nimbus Sans L">
    <w:altName w:val="Yu Gothic"/>
    <w:charset w:val="80"/>
    <w:family w:val="swiss"/>
    <w:pitch w:val="variable"/>
  </w:font>
  <w:font w:name="DejaVu Sans">
    <w:charset w:val="80"/>
    <w:family w:val="auto"/>
    <w:pitch w:val="variable"/>
  </w:font>
  <w:font w:name="Tahoma">
    <w:panose1 w:val="020B0604030504040204"/>
    <w:charset w:val="EE"/>
    <w:family w:val="swiss"/>
    <w:pitch w:val="variable"/>
    <w:sig w:usb0="E1002EFF" w:usb1="C000605B" w:usb2="00000029" w:usb3="00000000" w:csb0="000101FF" w:csb1="00000000"/>
  </w:font>
  <w:font w:name="Liberation Sans">
    <w:altName w:val="Arial"/>
    <w:charset w:val="00"/>
    <w:family w:val="swiss"/>
    <w:pitch w:val="variable"/>
  </w:font>
  <w:font w:name="Verdana">
    <w:panose1 w:val="020B0604030504040204"/>
    <w:charset w:val="EE"/>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ymbol" w:hAnsi="Symbol" w:cs="StarSymbol"/>
        <w:sz w:val="18"/>
        <w:szCs w:val="18"/>
      </w:rPr>
    </w:lvl>
    <w:lvl w:ilvl="2">
      <w:start w:val="1"/>
      <w:numFmt w:val="bullet"/>
      <w:lvlText w:val=""/>
      <w:lvlJc w:val="left"/>
      <w:pPr>
        <w:tabs>
          <w:tab w:val="num" w:pos="850"/>
        </w:tabs>
        <w:ind w:left="850" w:hanging="283"/>
      </w:pPr>
      <w:rPr>
        <w:rFonts w:ascii="Symbol" w:hAnsi="Symbol" w:cs="StarSymbol"/>
        <w:sz w:val="18"/>
        <w:szCs w:val="18"/>
      </w:rPr>
    </w:lvl>
    <w:lvl w:ilvl="3">
      <w:start w:val="1"/>
      <w:numFmt w:val="bullet"/>
      <w:lvlText w:val=""/>
      <w:lvlJc w:val="left"/>
      <w:pPr>
        <w:tabs>
          <w:tab w:val="num" w:pos="1134"/>
        </w:tabs>
        <w:ind w:left="1134" w:hanging="283"/>
      </w:pPr>
      <w:rPr>
        <w:rFonts w:ascii="Symbol" w:hAnsi="Symbol" w:cs="StarSymbol"/>
        <w:sz w:val="18"/>
        <w:szCs w:val="18"/>
      </w:rPr>
    </w:lvl>
    <w:lvl w:ilvl="4">
      <w:start w:val="1"/>
      <w:numFmt w:val="bullet"/>
      <w:lvlText w:val=""/>
      <w:lvlJc w:val="left"/>
      <w:pPr>
        <w:tabs>
          <w:tab w:val="num" w:pos="1417"/>
        </w:tabs>
        <w:ind w:left="1417" w:hanging="283"/>
      </w:pPr>
      <w:rPr>
        <w:rFonts w:ascii="Symbol" w:hAnsi="Symbol" w:cs="StarSymbol"/>
        <w:sz w:val="18"/>
        <w:szCs w:val="18"/>
      </w:rPr>
    </w:lvl>
    <w:lvl w:ilvl="5">
      <w:start w:val="1"/>
      <w:numFmt w:val="bullet"/>
      <w:lvlText w:val=""/>
      <w:lvlJc w:val="left"/>
      <w:pPr>
        <w:tabs>
          <w:tab w:val="num" w:pos="1701"/>
        </w:tabs>
        <w:ind w:left="1701" w:hanging="283"/>
      </w:pPr>
      <w:rPr>
        <w:rFonts w:ascii="Symbol" w:hAnsi="Symbol" w:cs="StarSymbol"/>
        <w:sz w:val="18"/>
        <w:szCs w:val="18"/>
      </w:rPr>
    </w:lvl>
    <w:lvl w:ilvl="6">
      <w:start w:val="1"/>
      <w:numFmt w:val="bullet"/>
      <w:lvlText w:val=""/>
      <w:lvlJc w:val="left"/>
      <w:pPr>
        <w:tabs>
          <w:tab w:val="num" w:pos="1984"/>
        </w:tabs>
        <w:ind w:left="1984" w:hanging="283"/>
      </w:pPr>
      <w:rPr>
        <w:rFonts w:ascii="Symbol" w:hAnsi="Symbol" w:cs="StarSymbol"/>
        <w:sz w:val="18"/>
        <w:szCs w:val="18"/>
      </w:rPr>
    </w:lvl>
    <w:lvl w:ilvl="7">
      <w:start w:val="1"/>
      <w:numFmt w:val="bullet"/>
      <w:lvlText w:val=""/>
      <w:lvlJc w:val="left"/>
      <w:pPr>
        <w:tabs>
          <w:tab w:val="num" w:pos="2268"/>
        </w:tabs>
        <w:ind w:left="2268" w:hanging="283"/>
      </w:pPr>
      <w:rPr>
        <w:rFonts w:ascii="Symbol" w:hAnsi="Symbol" w:cs="StarSymbol"/>
        <w:sz w:val="18"/>
        <w:szCs w:val="18"/>
      </w:rPr>
    </w:lvl>
    <w:lvl w:ilvl="8">
      <w:start w:val="1"/>
      <w:numFmt w:val="bullet"/>
      <w:lvlText w:val=""/>
      <w:lvlJc w:val="left"/>
      <w:pPr>
        <w:tabs>
          <w:tab w:val="num" w:pos="2551"/>
        </w:tabs>
        <w:ind w:left="2551" w:hanging="283"/>
      </w:pPr>
      <w:rPr>
        <w:rFonts w:ascii="Symbol" w:hAnsi="Symbol" w:cs="StarSymbol"/>
        <w:sz w:val="18"/>
        <w:szCs w:val="18"/>
      </w:rPr>
    </w:lvl>
  </w:abstractNum>
  <w:abstractNum w:abstractNumId="1" w15:restartNumberingAfterBreak="0">
    <w:nsid w:val="00000002"/>
    <w:multiLevelType w:val="multilevel"/>
    <w:tmpl w:val="00000002"/>
    <w:name w:val="WW8Num2"/>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ymbol" w:hAnsi="Symbol" w:cs="StarSymbol"/>
        <w:sz w:val="18"/>
        <w:szCs w:val="18"/>
      </w:rPr>
    </w:lvl>
    <w:lvl w:ilvl="2">
      <w:start w:val="1"/>
      <w:numFmt w:val="bullet"/>
      <w:lvlText w:val=""/>
      <w:lvlJc w:val="left"/>
      <w:pPr>
        <w:tabs>
          <w:tab w:val="num" w:pos="850"/>
        </w:tabs>
        <w:ind w:left="850" w:hanging="283"/>
      </w:pPr>
      <w:rPr>
        <w:rFonts w:ascii="Symbol" w:hAnsi="Symbol" w:cs="StarSymbol"/>
        <w:sz w:val="18"/>
        <w:szCs w:val="18"/>
      </w:rPr>
    </w:lvl>
    <w:lvl w:ilvl="3">
      <w:start w:val="1"/>
      <w:numFmt w:val="bullet"/>
      <w:lvlText w:val=""/>
      <w:lvlJc w:val="left"/>
      <w:pPr>
        <w:tabs>
          <w:tab w:val="num" w:pos="1134"/>
        </w:tabs>
        <w:ind w:left="1134" w:hanging="283"/>
      </w:pPr>
      <w:rPr>
        <w:rFonts w:ascii="Symbol" w:hAnsi="Symbol" w:cs="StarSymbol"/>
        <w:sz w:val="18"/>
        <w:szCs w:val="18"/>
      </w:rPr>
    </w:lvl>
    <w:lvl w:ilvl="4">
      <w:start w:val="1"/>
      <w:numFmt w:val="bullet"/>
      <w:lvlText w:val=""/>
      <w:lvlJc w:val="left"/>
      <w:pPr>
        <w:tabs>
          <w:tab w:val="num" w:pos="1417"/>
        </w:tabs>
        <w:ind w:left="1417" w:hanging="283"/>
      </w:pPr>
      <w:rPr>
        <w:rFonts w:ascii="Symbol" w:hAnsi="Symbol" w:cs="StarSymbol"/>
        <w:sz w:val="18"/>
        <w:szCs w:val="18"/>
      </w:rPr>
    </w:lvl>
    <w:lvl w:ilvl="5">
      <w:start w:val="1"/>
      <w:numFmt w:val="bullet"/>
      <w:lvlText w:val=""/>
      <w:lvlJc w:val="left"/>
      <w:pPr>
        <w:tabs>
          <w:tab w:val="num" w:pos="1701"/>
        </w:tabs>
        <w:ind w:left="1701" w:hanging="283"/>
      </w:pPr>
      <w:rPr>
        <w:rFonts w:ascii="Symbol" w:hAnsi="Symbol" w:cs="StarSymbol"/>
        <w:sz w:val="18"/>
        <w:szCs w:val="18"/>
      </w:rPr>
    </w:lvl>
    <w:lvl w:ilvl="6">
      <w:start w:val="1"/>
      <w:numFmt w:val="bullet"/>
      <w:lvlText w:val=""/>
      <w:lvlJc w:val="left"/>
      <w:pPr>
        <w:tabs>
          <w:tab w:val="num" w:pos="1984"/>
        </w:tabs>
        <w:ind w:left="1984" w:hanging="283"/>
      </w:pPr>
      <w:rPr>
        <w:rFonts w:ascii="Symbol" w:hAnsi="Symbol" w:cs="StarSymbol"/>
        <w:sz w:val="18"/>
        <w:szCs w:val="18"/>
      </w:rPr>
    </w:lvl>
    <w:lvl w:ilvl="7">
      <w:start w:val="1"/>
      <w:numFmt w:val="bullet"/>
      <w:lvlText w:val=""/>
      <w:lvlJc w:val="left"/>
      <w:pPr>
        <w:tabs>
          <w:tab w:val="num" w:pos="2268"/>
        </w:tabs>
        <w:ind w:left="2268" w:hanging="283"/>
      </w:pPr>
      <w:rPr>
        <w:rFonts w:ascii="Symbol" w:hAnsi="Symbol" w:cs="StarSymbol"/>
        <w:sz w:val="18"/>
        <w:szCs w:val="18"/>
      </w:rPr>
    </w:lvl>
    <w:lvl w:ilvl="8">
      <w:start w:val="1"/>
      <w:numFmt w:val="bullet"/>
      <w:lvlText w:val=""/>
      <w:lvlJc w:val="left"/>
      <w:pPr>
        <w:tabs>
          <w:tab w:val="num" w:pos="2551"/>
        </w:tabs>
        <w:ind w:left="2551" w:hanging="283"/>
      </w:pPr>
      <w:rPr>
        <w:rFonts w:ascii="Symbol" w:hAnsi="Symbol" w:cs="StarSymbol"/>
        <w:sz w:val="18"/>
        <w:szCs w:val="18"/>
      </w:rPr>
    </w:lvl>
  </w:abstractNum>
  <w:abstractNum w:abstractNumId="2" w15:restartNumberingAfterBreak="0">
    <w:nsid w:val="00000003"/>
    <w:multiLevelType w:val="multilevel"/>
    <w:tmpl w:val="00000003"/>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num w:numId="1" w16cid:durableId="536699816">
    <w:abstractNumId w:val="0"/>
  </w:num>
  <w:num w:numId="2" w16cid:durableId="1972324240">
    <w:abstractNumId w:val="1"/>
  </w:num>
  <w:num w:numId="3" w16cid:durableId="862594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0D1"/>
    <w:rsid w:val="00007B08"/>
    <w:rsid w:val="00020F48"/>
    <w:rsid w:val="00021591"/>
    <w:rsid w:val="001010FE"/>
    <w:rsid w:val="00153D96"/>
    <w:rsid w:val="001E3994"/>
    <w:rsid w:val="00273D24"/>
    <w:rsid w:val="0028142E"/>
    <w:rsid w:val="00281EC2"/>
    <w:rsid w:val="00297337"/>
    <w:rsid w:val="0031560F"/>
    <w:rsid w:val="003814D3"/>
    <w:rsid w:val="00383309"/>
    <w:rsid w:val="003B2779"/>
    <w:rsid w:val="00407A99"/>
    <w:rsid w:val="004A50F7"/>
    <w:rsid w:val="004D1269"/>
    <w:rsid w:val="004D6BAA"/>
    <w:rsid w:val="004D7DCD"/>
    <w:rsid w:val="00522E18"/>
    <w:rsid w:val="005905FB"/>
    <w:rsid w:val="005B0B26"/>
    <w:rsid w:val="005C4DA6"/>
    <w:rsid w:val="005E505E"/>
    <w:rsid w:val="00627AB3"/>
    <w:rsid w:val="00692D1E"/>
    <w:rsid w:val="006B1A5B"/>
    <w:rsid w:val="007270BC"/>
    <w:rsid w:val="0075440F"/>
    <w:rsid w:val="0079538F"/>
    <w:rsid w:val="007D420B"/>
    <w:rsid w:val="00851AA0"/>
    <w:rsid w:val="00942C23"/>
    <w:rsid w:val="0094544D"/>
    <w:rsid w:val="00962BE9"/>
    <w:rsid w:val="009810FC"/>
    <w:rsid w:val="009A68D8"/>
    <w:rsid w:val="009C19F6"/>
    <w:rsid w:val="00A962B5"/>
    <w:rsid w:val="00AA14EA"/>
    <w:rsid w:val="00AD3718"/>
    <w:rsid w:val="00AD530D"/>
    <w:rsid w:val="00AD7A41"/>
    <w:rsid w:val="00AE70C3"/>
    <w:rsid w:val="00AF7190"/>
    <w:rsid w:val="00B11C4C"/>
    <w:rsid w:val="00B67458"/>
    <w:rsid w:val="00B93888"/>
    <w:rsid w:val="00B952AD"/>
    <w:rsid w:val="00BA513E"/>
    <w:rsid w:val="00BC73F4"/>
    <w:rsid w:val="00BD3383"/>
    <w:rsid w:val="00C06C94"/>
    <w:rsid w:val="00C360D1"/>
    <w:rsid w:val="00CA1839"/>
    <w:rsid w:val="00CD1527"/>
    <w:rsid w:val="00CE0A4A"/>
    <w:rsid w:val="00D170CD"/>
    <w:rsid w:val="00D93D47"/>
    <w:rsid w:val="00DD6441"/>
    <w:rsid w:val="00DD79D3"/>
    <w:rsid w:val="00E357EF"/>
    <w:rsid w:val="00EA692B"/>
    <w:rsid w:val="00ED0668"/>
    <w:rsid w:val="00F00686"/>
    <w:rsid w:val="00F361EF"/>
    <w:rsid w:val="00F54951"/>
    <w:rsid w:val="00FB2887"/>
    <w:rsid w:val="00FC098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E1D9081"/>
  <w15:chartTrackingRefBased/>
  <w15:docId w15:val="{44A62FE8-BC4E-4D4D-B852-46B93EB79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Lucida Sans Unicode"/>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tarSymbol"/>
      <w:sz w:val="18"/>
      <w:szCs w:val="18"/>
    </w:rPr>
  </w:style>
  <w:style w:type="character" w:customStyle="1" w:styleId="WW8Num2z0">
    <w:name w:val="WW8Num2z0"/>
    <w:rPr>
      <w:rFonts w:ascii="Symbol" w:hAnsi="Symbol" w:cs="StarSymbol"/>
      <w:sz w:val="18"/>
      <w:szCs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3z0">
    <w:name w:val="WW8Num3z0"/>
    <w:rPr>
      <w:rFonts w:ascii="Symbol" w:hAnsi="Symbol" w:cs="StarSymbol"/>
      <w:sz w:val="18"/>
      <w:szCs w:val="18"/>
    </w:rPr>
  </w:style>
  <w:style w:type="character" w:customStyle="1" w:styleId="WW-Absatz-Standardschriftart1">
    <w:name w:val="WW-Absatz-Standardschriftart1"/>
  </w:style>
  <w:style w:type="character" w:customStyle="1" w:styleId="NumberingSymbols">
    <w:name w:val="Numbering Symbols"/>
  </w:style>
  <w:style w:type="character" w:customStyle="1" w:styleId="Bullets">
    <w:name w:val="Bullets"/>
    <w:rPr>
      <w:rFonts w:ascii="StarSymbol" w:eastAsia="StarSymbol" w:hAnsi="StarSymbol" w:cs="StarSymbol"/>
      <w:sz w:val="18"/>
      <w:szCs w:val="18"/>
    </w:rPr>
  </w:style>
  <w:style w:type="character" w:customStyle="1" w:styleId="WW-Absatz-Standardschriftart11">
    <w:name w:val="WW-Absatz-Standardschriftart11"/>
  </w:style>
  <w:style w:type="character" w:customStyle="1" w:styleId="WW-NumberingSymbols">
    <w:name w:val="WW-Numbering Symbols"/>
  </w:style>
  <w:style w:type="character" w:customStyle="1" w:styleId="WW-Bullets">
    <w:name w:val="WW-Bullets"/>
    <w:rPr>
      <w:rFonts w:ascii="StarSymbol" w:eastAsia="StarSymbol" w:hAnsi="StarSymbol" w:cs="StarSymbol"/>
      <w:sz w:val="18"/>
      <w:szCs w:val="18"/>
    </w:rPr>
  </w:style>
  <w:style w:type="character" w:customStyle="1" w:styleId="FootnoteCharacters">
    <w:name w:val="Footnote Characters"/>
  </w:style>
  <w:style w:type="character" w:customStyle="1" w:styleId="EndnoteCharacters">
    <w:name w:val="Endnote Characters"/>
  </w:style>
  <w:style w:type="paragraph" w:customStyle="1" w:styleId="Heading">
    <w:name w:val="Heading"/>
    <w:basedOn w:val="Normal"/>
    <w:next w:val="BodyText"/>
    <w:pPr>
      <w:keepNext/>
      <w:spacing w:before="240" w:after="120"/>
    </w:pPr>
    <w:rPr>
      <w:rFonts w:ascii="Nimbus Sans L" w:eastAsia="DejaVu Sans" w:hAnsi="Nimbus Sans L" w:cs="DejaVu Sans"/>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customStyle="1" w:styleId="Caption1">
    <w:name w:val="Caption1"/>
    <w:basedOn w:val="Normal"/>
    <w:pPr>
      <w:suppressLineNumbers/>
      <w:spacing w:before="120" w:after="120"/>
    </w:pPr>
    <w:rPr>
      <w:rFonts w:cs="Tahoma"/>
      <w:i/>
      <w:iCs/>
      <w:sz w:val="20"/>
      <w:szCs w:val="20"/>
    </w:rPr>
  </w:style>
  <w:style w:type="paragraph" w:customStyle="1" w:styleId="Index">
    <w:name w:val="Index"/>
    <w:basedOn w:val="Normal"/>
    <w:pPr>
      <w:suppressLineNumbers/>
    </w:pPr>
    <w:rPr>
      <w:rFonts w:cs="Tahoma"/>
    </w:rPr>
  </w:style>
  <w:style w:type="paragraph" w:customStyle="1" w:styleId="Nagwek">
    <w:name w:val="Nagłówek"/>
    <w:basedOn w:val="Normal"/>
    <w:next w:val="BodyText"/>
    <w:pPr>
      <w:keepNext/>
      <w:spacing w:before="240" w:after="120"/>
    </w:pPr>
    <w:rPr>
      <w:rFonts w:ascii="Liberation Sans" w:eastAsia="DejaVu Sans" w:hAnsi="Liberation Sans" w:cs="DejaVu Sans"/>
      <w:sz w:val="28"/>
      <w:szCs w:val="28"/>
    </w:rPr>
  </w:style>
  <w:style w:type="paragraph" w:customStyle="1" w:styleId="Podpis">
    <w:name w:val="Podpis"/>
    <w:basedOn w:val="Normal"/>
    <w:pPr>
      <w:suppressLineNumbers/>
      <w:spacing w:before="120" w:after="120"/>
    </w:pPr>
    <w:rPr>
      <w:i/>
      <w:iCs/>
    </w:rPr>
  </w:style>
  <w:style w:type="paragraph" w:customStyle="1" w:styleId="Indeks">
    <w:name w:val="Indeks"/>
    <w:basedOn w:val="Normal"/>
    <w:pPr>
      <w:suppressLineNumbers/>
    </w:pPr>
  </w:style>
  <w:style w:type="paragraph" w:styleId="BodyTextIndent">
    <w:name w:val="Body Text Indent"/>
    <w:basedOn w:val="BodyText"/>
    <w:pPr>
      <w:ind w:left="283"/>
    </w:pPr>
  </w:style>
  <w:style w:type="paragraph" w:customStyle="1" w:styleId="TableContents">
    <w:name w:val="Table Contents"/>
    <w:basedOn w:val="BodyText"/>
    <w:pPr>
      <w:suppressLineNumbers/>
    </w:pPr>
  </w:style>
  <w:style w:type="paragraph" w:customStyle="1" w:styleId="TableHeading">
    <w:name w:val="Table Heading"/>
    <w:basedOn w:val="TableContents"/>
    <w:pPr>
      <w:jc w:val="center"/>
    </w:pPr>
    <w:rPr>
      <w:b/>
      <w:bCs/>
      <w:i/>
      <w:iCs/>
    </w:rPr>
  </w:style>
  <w:style w:type="paragraph" w:customStyle="1" w:styleId="Zawartotabeli">
    <w:name w:val="Zawartość tabeli"/>
    <w:basedOn w:val="Normal"/>
    <w:pPr>
      <w:suppressLineNumbers/>
    </w:pPr>
  </w:style>
  <w:style w:type="paragraph" w:customStyle="1" w:styleId="Nagwektabeli">
    <w:name w:val="Nagłówek tabeli"/>
    <w:basedOn w:val="Zawartotabeli"/>
    <w:pPr>
      <w:jc w:val="center"/>
    </w:pPr>
    <w:rPr>
      <w:b/>
      <w:bCs/>
    </w:rPr>
  </w:style>
  <w:style w:type="paragraph" w:styleId="NormalWeb">
    <w:name w:val="Normal (Web)"/>
    <w:basedOn w:val="Normal"/>
    <w:uiPriority w:val="99"/>
    <w:semiHidden/>
    <w:unhideWhenUsed/>
    <w:rsid w:val="005B0B26"/>
  </w:style>
  <w:style w:type="table" w:styleId="TableGrid">
    <w:name w:val="Table Grid"/>
    <w:basedOn w:val="TableNormal"/>
    <w:uiPriority w:val="39"/>
    <w:rsid w:val="009810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36</Pages>
  <Words>1736</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Aleksander Szaforski</dc:creator>
  <cp:keywords/>
  <cp:lastModifiedBy>Aleksander Szaforski</cp:lastModifiedBy>
  <cp:revision>56</cp:revision>
  <cp:lastPrinted>2112-12-31T23:00:00Z</cp:lastPrinted>
  <dcterms:created xsi:type="dcterms:W3CDTF">2026-10-24T22:37:00Z</dcterms:created>
  <dcterms:modified xsi:type="dcterms:W3CDTF">2026-10-25T00:03:00Z</dcterms:modified>
</cp:coreProperties>
</file>